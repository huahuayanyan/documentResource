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609" w:rsidRPr="00A567E2" w:rsidRDefault="00584609" w:rsidP="00584609">
      <w:pPr>
        <w:jc w:val="center"/>
        <w:rPr>
          <w:rFonts w:ascii="仿宋_GB2312" w:eastAsia="仿宋_GB2312" w:hAnsi="仿宋" w:hint="eastAsia"/>
          <w:b/>
          <w:sz w:val="32"/>
          <w:lang w:eastAsia="zh-CN"/>
        </w:rPr>
      </w:pPr>
      <w:bookmarkStart w:id="0" w:name="OLE_LINK1"/>
      <w:bookmarkStart w:id="1" w:name="OLE_LINK2"/>
    </w:p>
    <w:p w:rsidR="00584609" w:rsidRPr="008529E4" w:rsidRDefault="00584609" w:rsidP="00584609">
      <w:pPr>
        <w:jc w:val="center"/>
        <w:rPr>
          <w:rFonts w:ascii="仿宋_GB2312" w:eastAsia="仿宋_GB2312" w:hint="eastAsia"/>
          <w:noProof/>
          <w:lang w:eastAsia="zh-CN"/>
        </w:rPr>
      </w:pPr>
    </w:p>
    <w:p w:rsidR="00584609" w:rsidRDefault="00584609" w:rsidP="00584609">
      <w:pPr>
        <w:jc w:val="center"/>
        <w:rPr>
          <w:rFonts w:ascii="黑体" w:eastAsia="黑体" w:hAnsi="黑体"/>
          <w:b/>
          <w:sz w:val="52"/>
          <w:lang w:eastAsia="zh-CN"/>
        </w:rPr>
      </w:pPr>
    </w:p>
    <w:p w:rsidR="00584609" w:rsidRPr="00C32C3E" w:rsidRDefault="00584609" w:rsidP="00584609">
      <w:pPr>
        <w:jc w:val="center"/>
        <w:rPr>
          <w:rFonts w:ascii="黑体" w:eastAsia="黑体" w:hAnsi="黑体" w:hint="eastAsia"/>
          <w:b/>
          <w:sz w:val="36"/>
          <w:szCs w:val="36"/>
          <w:lang w:eastAsia="zh-CN"/>
        </w:rPr>
      </w:pPr>
      <w:proofErr w:type="spellStart"/>
      <w:r>
        <w:rPr>
          <w:rFonts w:ascii="黑体" w:eastAsia="黑体" w:hAnsi="黑体" w:hint="eastAsia"/>
          <w:b/>
          <w:sz w:val="36"/>
          <w:szCs w:val="36"/>
          <w:lang w:eastAsia="zh-CN"/>
        </w:rPr>
        <w:t>Git</w:t>
      </w:r>
      <w:proofErr w:type="spellEnd"/>
      <w:r>
        <w:rPr>
          <w:rFonts w:ascii="黑体" w:eastAsia="黑体" w:hAnsi="黑体" w:hint="eastAsia"/>
          <w:b/>
          <w:sz w:val="36"/>
          <w:szCs w:val="36"/>
          <w:lang w:eastAsia="zh-CN"/>
        </w:rPr>
        <w:t>操作</w:t>
      </w:r>
      <w:r>
        <w:rPr>
          <w:rFonts w:ascii="黑体" w:eastAsia="黑体" w:hAnsi="黑体"/>
          <w:b/>
          <w:sz w:val="36"/>
          <w:szCs w:val="36"/>
          <w:lang w:eastAsia="zh-CN"/>
        </w:rPr>
        <w:t>手册</w:t>
      </w:r>
    </w:p>
    <w:p w:rsidR="00584609" w:rsidRDefault="00584609" w:rsidP="00584609">
      <w:pPr>
        <w:jc w:val="center"/>
        <w:rPr>
          <w:rFonts w:ascii="仿宋_GB2312" w:eastAsia="仿宋_GB2312" w:hAnsi="仿宋"/>
          <w:b/>
          <w:sz w:val="52"/>
          <w:lang w:eastAsia="zh-CN"/>
        </w:rPr>
      </w:pPr>
    </w:p>
    <w:p w:rsidR="00584609" w:rsidRDefault="00584609" w:rsidP="00584609">
      <w:pPr>
        <w:jc w:val="center"/>
        <w:rPr>
          <w:rFonts w:ascii="仿宋_GB2312" w:eastAsia="仿宋_GB2312" w:hAnsi="仿宋"/>
          <w:b/>
          <w:sz w:val="52"/>
          <w:lang w:eastAsia="zh-CN"/>
        </w:rPr>
      </w:pPr>
    </w:p>
    <w:p w:rsidR="00584609" w:rsidRDefault="00584609" w:rsidP="00584609">
      <w:pPr>
        <w:jc w:val="center"/>
        <w:rPr>
          <w:rFonts w:ascii="仿宋_GB2312" w:eastAsia="仿宋_GB2312" w:hAnsi="仿宋"/>
          <w:b/>
          <w:sz w:val="52"/>
          <w:lang w:eastAsia="zh-CN"/>
        </w:rPr>
      </w:pPr>
    </w:p>
    <w:p w:rsidR="00584609" w:rsidRDefault="00584609" w:rsidP="00584609">
      <w:pPr>
        <w:jc w:val="center"/>
        <w:rPr>
          <w:rFonts w:ascii="仿宋_GB2312" w:eastAsia="仿宋_GB2312" w:hAnsi="仿宋"/>
          <w:b/>
          <w:sz w:val="52"/>
          <w:lang w:eastAsia="zh-CN"/>
        </w:rPr>
      </w:pPr>
    </w:p>
    <w:p w:rsidR="00584609" w:rsidRDefault="00584609" w:rsidP="00584609">
      <w:pPr>
        <w:jc w:val="center"/>
        <w:rPr>
          <w:rFonts w:ascii="仿宋_GB2312" w:eastAsia="仿宋_GB2312" w:hAnsi="仿宋"/>
          <w:b/>
          <w:sz w:val="52"/>
          <w:lang w:eastAsia="zh-CN"/>
        </w:rPr>
      </w:pPr>
    </w:p>
    <w:p w:rsidR="00584609" w:rsidRDefault="00584609" w:rsidP="00584609">
      <w:pPr>
        <w:jc w:val="center"/>
        <w:rPr>
          <w:rFonts w:ascii="仿宋_GB2312" w:eastAsia="仿宋_GB2312" w:hAnsi="仿宋" w:hint="eastAsia"/>
          <w:b/>
          <w:sz w:val="52"/>
          <w:lang w:eastAsia="zh-CN"/>
        </w:rPr>
      </w:pPr>
    </w:p>
    <w:p w:rsidR="00584609" w:rsidRPr="00F667C5" w:rsidRDefault="00584609" w:rsidP="00584609">
      <w:pPr>
        <w:pStyle w:val="1"/>
        <w:jc w:val="center"/>
        <w:rPr>
          <w:rFonts w:ascii="仿宋" w:eastAsia="仿宋" w:hAnsi="仿宋" w:hint="eastAsia"/>
          <w:sz w:val="30"/>
        </w:rPr>
      </w:pPr>
      <w:bookmarkStart w:id="2" w:name="_Toc483239423"/>
      <w:r w:rsidRPr="00F667C5">
        <w:rPr>
          <w:rFonts w:ascii="仿宋" w:eastAsia="仿宋" w:hAnsi="仿宋" w:hint="eastAsia"/>
          <w:sz w:val="30"/>
          <w:lang w:eastAsia="zh-CN"/>
        </w:rPr>
        <w:t>目 录</w:t>
      </w:r>
      <w:bookmarkEnd w:id="2"/>
    </w:p>
    <w:p w:rsidR="00584609" w:rsidRPr="00F44DDE" w:rsidRDefault="00584609" w:rsidP="00584609">
      <w:pPr>
        <w:pStyle w:val="10"/>
        <w:rPr>
          <w:rFonts w:ascii="Calibri" w:eastAsia="宋体" w:hAnsi="Calibri"/>
          <w:b w:val="0"/>
          <w:noProof/>
          <w:szCs w:val="22"/>
          <w:lang w:val="en-US" w:eastAsia="zh-CN"/>
        </w:rPr>
      </w:pPr>
      <w:r w:rsidRPr="008529E4">
        <w:rPr>
          <w:rFonts w:ascii="仿宋_GB2312" w:eastAsia="仿宋_GB2312" w:hAnsi="仿宋" w:hint="eastAsia"/>
          <w:b w:val="0"/>
          <w:szCs w:val="21"/>
        </w:rPr>
        <w:fldChar w:fldCharType="begin"/>
      </w:r>
      <w:r w:rsidRPr="008529E4">
        <w:rPr>
          <w:rFonts w:ascii="仿宋_GB2312" w:eastAsia="仿宋_GB2312" w:hAnsi="仿宋" w:hint="eastAsia"/>
          <w:b w:val="0"/>
          <w:szCs w:val="21"/>
        </w:rPr>
        <w:instrText xml:space="preserve"> TOC \o "1-3" \h \z \u </w:instrText>
      </w:r>
      <w:r w:rsidRPr="008529E4">
        <w:rPr>
          <w:rFonts w:ascii="仿宋_GB2312" w:eastAsia="仿宋_GB2312" w:hAnsi="仿宋" w:hint="eastAsia"/>
          <w:b w:val="0"/>
          <w:szCs w:val="21"/>
        </w:rPr>
        <w:fldChar w:fldCharType="separate"/>
      </w:r>
      <w:hyperlink w:anchor="_Toc483239423" w:history="1">
        <w:r w:rsidRPr="00A46921">
          <w:rPr>
            <w:rStyle w:val="a7"/>
            <w:rFonts w:ascii="仿宋" w:eastAsia="仿宋" w:hAnsi="仿宋" w:hint="eastAsia"/>
            <w:noProof/>
            <w:lang w:eastAsia="zh-CN"/>
          </w:rPr>
          <w:t>目</w:t>
        </w:r>
        <w:r w:rsidRPr="00A46921">
          <w:rPr>
            <w:rStyle w:val="a7"/>
            <w:rFonts w:ascii="仿宋" w:eastAsia="仿宋" w:hAnsi="仿宋"/>
            <w:noProof/>
            <w:lang w:eastAsia="zh-CN"/>
          </w:rPr>
          <w:t xml:space="preserve"> </w:t>
        </w:r>
        <w:r w:rsidRPr="00A46921">
          <w:rPr>
            <w:rStyle w:val="a7"/>
            <w:rFonts w:ascii="仿宋" w:eastAsia="仿宋" w:hAnsi="仿宋" w:hint="eastAsia"/>
            <w:noProof/>
            <w:lang w:eastAsia="zh-CN"/>
          </w:rPr>
          <w:t>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10"/>
        <w:rPr>
          <w:rFonts w:ascii="Calibri" w:eastAsia="宋体" w:hAnsi="Calibri"/>
          <w:b w:val="0"/>
          <w:noProof/>
          <w:szCs w:val="22"/>
          <w:lang w:val="en-US" w:eastAsia="zh-CN"/>
        </w:rPr>
      </w:pPr>
      <w:hyperlink w:anchor="_Toc483239424" w:history="1">
        <w:r w:rsidRPr="00A46921">
          <w:rPr>
            <w:rStyle w:val="a7"/>
            <w:rFonts w:ascii="仿宋_GB2312" w:eastAsia="仿宋_GB2312" w:hAnsi="仿宋"/>
            <w:noProof/>
            <w:lang w:eastAsia="zh-CN"/>
          </w:rPr>
          <w:t xml:space="preserve">1 </w:t>
        </w:r>
        <w:r w:rsidRPr="00A46921">
          <w:rPr>
            <w:rStyle w:val="a7"/>
            <w:rFonts w:ascii="仿宋_GB2312" w:eastAsia="仿宋_GB2312" w:hAnsi="仿宋" w:hint="eastAsia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25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1.1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26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1.2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27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1.3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名词解释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28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1.4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10"/>
        <w:rPr>
          <w:rFonts w:ascii="Calibri" w:eastAsia="宋体" w:hAnsi="Calibri"/>
          <w:b w:val="0"/>
          <w:noProof/>
          <w:szCs w:val="22"/>
          <w:lang w:val="en-US" w:eastAsia="zh-CN"/>
        </w:rPr>
      </w:pPr>
      <w:hyperlink w:anchor="_Toc483239429" w:history="1">
        <w:r w:rsidRPr="00A46921">
          <w:rPr>
            <w:rStyle w:val="a7"/>
            <w:rFonts w:ascii="仿宋_GB2312" w:eastAsia="仿宋_GB2312" w:hAnsi="仿宋"/>
            <w:noProof/>
            <w:lang w:eastAsia="zh-CN"/>
          </w:rPr>
          <w:t xml:space="preserve">2 </w:t>
        </w:r>
        <w:r w:rsidRPr="00A46921">
          <w:rPr>
            <w:rStyle w:val="a7"/>
            <w:rFonts w:ascii="仿宋_GB2312" w:eastAsia="仿宋_GB2312" w:hAnsi="仿宋" w:hint="eastAsia"/>
            <w:noProof/>
            <w:lang w:eastAsia="zh-CN"/>
          </w:rPr>
          <w:t>操作手册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0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2.1</w:t>
        </w:r>
        <w:r w:rsidRPr="00A46921">
          <w:rPr>
            <w:rStyle w:val="a7"/>
            <w:noProof/>
          </w:rPr>
          <w:t xml:space="preserve"> </w:t>
        </w:r>
        <w:r w:rsidRPr="00A46921">
          <w:rPr>
            <w:rStyle w:val="a7"/>
            <w:rFonts w:ascii="仿宋_GB2312" w:eastAsia="仿宋_GB2312"/>
            <w:noProof/>
            <w:lang w:eastAsia="zh-CN"/>
          </w:rPr>
          <w:t>Git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客户端安装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1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2.1.1 Git Bash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2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2.1.2 TortoiseGit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3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2.2 Git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客户端配置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4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2.2.1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客户端公私钥生成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5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2.2.2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生成</w:t>
        </w:r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PPK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6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2.2.3  TortoiseGit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7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2.3 Gitlab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8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2.3.1 Gitlab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端配置公钥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39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2.4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克隆远程仓库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0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2.5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下载</w:t>
        </w:r>
        <w:r w:rsidRPr="00A46921">
          <w:rPr>
            <w:rStyle w:val="a7"/>
            <w:rFonts w:ascii="仿宋_GB2312" w:eastAsia="仿宋_GB2312"/>
            <w:noProof/>
            <w:lang w:eastAsia="zh-CN"/>
          </w:rPr>
          <w:t>/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同步远程仓库到本地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1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 xml:space="preserve">2.5.1 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新建本地仓库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2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 xml:space="preserve">2.5.2 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下载远程仓库文件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3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2.6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提交文件至本地仓库后推送至远程仓库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4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2.7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推送本地仓库文件至远程仓库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left" w:pos="840"/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5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2.8</w:t>
        </w:r>
        <w:r w:rsidRPr="00F44DDE">
          <w:rPr>
            <w:rFonts w:ascii="Calibri" w:eastAsia="宋体" w:hAnsi="Calibri"/>
            <w:noProof/>
            <w:szCs w:val="22"/>
            <w:lang w:eastAsia="zh-CN"/>
          </w:rPr>
          <w:tab/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基于特定版本创建远程仓库的分支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6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2.9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基于特定版本创建本地仓库的分支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7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2.10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本地仓库切换分支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left" w:pos="1050"/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8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2.11</w:t>
        </w:r>
        <w:r w:rsidRPr="00F44DDE">
          <w:rPr>
            <w:rFonts w:ascii="Calibri" w:eastAsia="宋体" w:hAnsi="Calibri"/>
            <w:noProof/>
            <w:szCs w:val="22"/>
            <w:lang w:eastAsia="zh-CN"/>
          </w:rPr>
          <w:tab/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远程仓库推送冲突与解决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49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2.12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合并分支和解决冲突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0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2.13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当前版本与前一版的差异比较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1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2.14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任意版本间的差异比较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2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2.15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分配成员角色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3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2.16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建立</w:t>
        </w:r>
        <w:r w:rsidRPr="00A46921">
          <w:rPr>
            <w:rStyle w:val="a7"/>
            <w:rFonts w:ascii="仿宋_GB2312" w:eastAsia="仿宋_GB2312"/>
            <w:noProof/>
            <w:lang w:eastAsia="zh-CN"/>
          </w:rPr>
          <w:t>Group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级别项目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4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 xml:space="preserve">2.16.1 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创建组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31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5" w:history="1"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 xml:space="preserve">2.16.2 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创建</w:t>
        </w:r>
        <w:r w:rsidRPr="00A46921">
          <w:rPr>
            <w:rStyle w:val="a7"/>
            <w:rFonts w:ascii="仿宋_GB2312" w:eastAsia="仿宋_GB2312" w:hAnsi="Calibri"/>
            <w:noProof/>
            <w:lang w:eastAsia="zh-CN"/>
          </w:rPr>
          <w:t>Group</w:t>
        </w:r>
        <w:r w:rsidRPr="00A46921">
          <w:rPr>
            <w:rStyle w:val="a7"/>
            <w:rFonts w:ascii="仿宋_GB2312" w:eastAsia="仿宋_GB2312" w:hAnsi="Calibri" w:hint="eastAsia"/>
            <w:noProof/>
            <w:lang w:eastAsia="zh-CN"/>
          </w:rPr>
          <w:t>级别项目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6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2.17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设置受保护分支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7" w:history="1">
        <w:r w:rsidRPr="00A46921">
          <w:rPr>
            <w:rStyle w:val="a7"/>
            <w:rFonts w:ascii="仿宋_GB2312" w:eastAsia="仿宋_GB2312"/>
            <w:noProof/>
            <w:lang w:eastAsia="zh-CN"/>
          </w:rPr>
          <w:t>2.18 Fork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8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2.19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发起合并请求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84609" w:rsidRPr="00F44DDE" w:rsidRDefault="00584609" w:rsidP="00584609">
      <w:pPr>
        <w:pStyle w:val="20"/>
        <w:tabs>
          <w:tab w:val="right" w:leader="dot" w:pos="9060"/>
        </w:tabs>
        <w:rPr>
          <w:rFonts w:ascii="Calibri" w:eastAsia="宋体" w:hAnsi="Calibri"/>
          <w:noProof/>
          <w:szCs w:val="22"/>
          <w:lang w:eastAsia="zh-CN"/>
        </w:rPr>
      </w:pPr>
      <w:hyperlink w:anchor="_Toc483239459" w:history="1">
        <w:r w:rsidRPr="00A46921">
          <w:rPr>
            <w:rStyle w:val="a7"/>
            <w:rFonts w:ascii="仿宋_GB2312" w:eastAsia="仿宋_GB2312"/>
            <w:noProof/>
            <w:lang w:eastAsia="zh-CN"/>
          </w:rPr>
          <w:t xml:space="preserve">2.20 </w:t>
        </w:r>
        <w:r w:rsidRPr="00A46921">
          <w:rPr>
            <w:rStyle w:val="a7"/>
            <w:rFonts w:ascii="仿宋_GB2312" w:eastAsia="仿宋_GB2312" w:hint="eastAsia"/>
            <w:noProof/>
            <w:lang w:eastAsia="zh-CN"/>
          </w:rPr>
          <w:t>评审源代码并批准合并请求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_Toc483239459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84609" w:rsidRPr="008529E4" w:rsidRDefault="00584609" w:rsidP="00584609">
      <w:pPr>
        <w:pStyle w:val="10"/>
        <w:tabs>
          <w:tab w:val="clear" w:pos="284"/>
          <w:tab w:val="clear" w:pos="9060"/>
          <w:tab w:val="right" w:leader="dot" w:pos="8296"/>
        </w:tabs>
        <w:jc w:val="center"/>
        <w:rPr>
          <w:rFonts w:ascii="仿宋_GB2312" w:eastAsia="仿宋_GB2312" w:hAnsi="仿宋" w:cs="仿宋_GB2312" w:hint="eastAsia"/>
          <w:color w:val="000000"/>
          <w:lang w:eastAsia="zh-CN"/>
        </w:rPr>
      </w:pPr>
      <w:r w:rsidRPr="008529E4">
        <w:rPr>
          <w:rFonts w:ascii="仿宋_GB2312" w:eastAsia="仿宋_GB2312" w:hAnsi="仿宋" w:hint="eastAsia"/>
          <w:b w:val="0"/>
          <w:szCs w:val="21"/>
          <w:lang w:val="en-US" w:eastAsia="ja-JP"/>
        </w:rPr>
        <w:fldChar w:fldCharType="end"/>
      </w:r>
    </w:p>
    <w:p w:rsidR="00584609" w:rsidRPr="008529E4" w:rsidRDefault="00584609" w:rsidP="00584609">
      <w:pPr>
        <w:spacing w:line="360" w:lineRule="auto"/>
        <w:jc w:val="center"/>
        <w:rPr>
          <w:rFonts w:ascii="仿宋_GB2312" w:eastAsia="仿宋_GB2312" w:hAnsi="仿宋" w:cs="仿宋_GB2312" w:hint="eastAsia"/>
          <w:color w:val="000000"/>
          <w:lang w:eastAsia="zh-CN"/>
        </w:rPr>
        <w:sectPr w:rsidR="00584609" w:rsidRPr="008529E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993" w:footer="992" w:gutter="0"/>
          <w:cols w:space="720"/>
          <w:titlePg/>
          <w:docGrid w:type="lines" w:linePitch="312"/>
        </w:sectPr>
      </w:pPr>
    </w:p>
    <w:p w:rsidR="00584609" w:rsidRPr="00F70544" w:rsidRDefault="00584609" w:rsidP="00584609">
      <w:pPr>
        <w:pStyle w:val="1"/>
        <w:jc w:val="left"/>
        <w:rPr>
          <w:rFonts w:ascii="仿宋_GB2312" w:eastAsia="仿宋_GB2312" w:hAnsi="仿宋" w:hint="eastAsia"/>
          <w:sz w:val="30"/>
          <w:lang w:eastAsia="zh-CN"/>
        </w:rPr>
      </w:pPr>
      <w:bookmarkStart w:id="3" w:name="_Toc271409126"/>
      <w:bookmarkStart w:id="4" w:name="_Toc5444"/>
      <w:bookmarkStart w:id="5" w:name="_Toc483239424"/>
      <w:bookmarkEnd w:id="0"/>
      <w:bookmarkEnd w:id="1"/>
      <w:r w:rsidRPr="00F70544">
        <w:rPr>
          <w:rFonts w:ascii="仿宋_GB2312" w:eastAsia="仿宋_GB2312" w:hAnsi="仿宋" w:hint="eastAsia"/>
          <w:sz w:val="30"/>
          <w:lang w:eastAsia="zh-CN"/>
        </w:rPr>
        <w:lastRenderedPageBreak/>
        <w:t>1 概述</w:t>
      </w:r>
      <w:bookmarkEnd w:id="5"/>
    </w:p>
    <w:p w:rsidR="00584609" w:rsidRPr="00F70544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6" w:name="_Toc483239425"/>
      <w:bookmarkEnd w:id="4"/>
      <w:r w:rsidRPr="00F70544">
        <w:rPr>
          <w:rFonts w:ascii="仿宋_GB2312" w:eastAsia="仿宋_GB2312" w:hint="eastAsia"/>
          <w:sz w:val="30"/>
          <w:szCs w:val="30"/>
          <w:lang w:eastAsia="zh-CN"/>
        </w:rPr>
        <w:t>1.1目的</w:t>
      </w:r>
      <w:bookmarkEnd w:id="6"/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为了规范开发人员</w:t>
      </w:r>
      <w:r>
        <w:rPr>
          <w:rFonts w:ascii="仿宋" w:eastAsia="仿宋" w:hAnsi="仿宋"/>
          <w:sz w:val="30"/>
          <w:szCs w:val="30"/>
          <w:lang w:eastAsia="zh-CN"/>
        </w:rPr>
        <w:t>和配置管理人员</w:t>
      </w:r>
      <w:r>
        <w:rPr>
          <w:rFonts w:ascii="仿宋" w:eastAsia="仿宋" w:hAnsi="仿宋" w:hint="eastAsia"/>
          <w:sz w:val="30"/>
          <w:szCs w:val="30"/>
          <w:lang w:eastAsia="zh-CN"/>
        </w:rPr>
        <w:t>在</w:t>
      </w:r>
      <w:r>
        <w:rPr>
          <w:rFonts w:ascii="仿宋" w:eastAsia="仿宋" w:hAnsi="仿宋"/>
          <w:sz w:val="30"/>
          <w:szCs w:val="30"/>
          <w:lang w:eastAsia="zh-CN"/>
        </w:rPr>
        <w:t>项目生命周期中使用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>的操作手法，</w:t>
      </w:r>
      <w:r>
        <w:rPr>
          <w:rFonts w:ascii="仿宋" w:eastAsia="仿宋" w:hAnsi="仿宋" w:hint="eastAsia"/>
          <w:sz w:val="30"/>
          <w:szCs w:val="30"/>
          <w:lang w:eastAsia="zh-CN"/>
        </w:rPr>
        <w:t>在技术测试团队、和开发团队之间，对使用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 w:hint="eastAsia"/>
          <w:sz w:val="30"/>
          <w:szCs w:val="30"/>
          <w:lang w:eastAsia="zh-CN"/>
        </w:rPr>
        <w:t>进行版本</w:t>
      </w:r>
      <w:r>
        <w:rPr>
          <w:rFonts w:ascii="仿宋" w:eastAsia="仿宋" w:hAnsi="仿宋"/>
          <w:sz w:val="30"/>
          <w:szCs w:val="30"/>
          <w:lang w:eastAsia="zh-CN"/>
        </w:rPr>
        <w:t>管理</w:t>
      </w:r>
      <w:r>
        <w:rPr>
          <w:rFonts w:ascii="仿宋" w:eastAsia="仿宋" w:hAnsi="仿宋" w:hint="eastAsia"/>
          <w:sz w:val="30"/>
          <w:szCs w:val="30"/>
          <w:lang w:eastAsia="zh-CN"/>
        </w:rPr>
        <w:t>达成共识，特</w:t>
      </w:r>
      <w:proofErr w:type="gramStart"/>
      <w:r>
        <w:rPr>
          <w:rFonts w:ascii="仿宋" w:eastAsia="仿宋" w:hAnsi="仿宋" w:hint="eastAsia"/>
          <w:sz w:val="30"/>
          <w:szCs w:val="30"/>
          <w:lang w:eastAsia="zh-CN"/>
        </w:rPr>
        <w:t>编写此</w:t>
      </w:r>
      <w:proofErr w:type="gramEnd"/>
      <w:r>
        <w:rPr>
          <w:rFonts w:ascii="仿宋" w:eastAsia="仿宋" w:hAnsi="仿宋" w:hint="eastAsia"/>
          <w:sz w:val="30"/>
          <w:szCs w:val="30"/>
          <w:lang w:eastAsia="zh-CN"/>
        </w:rPr>
        <w:t>文档，用于</w:t>
      </w:r>
      <w:r>
        <w:rPr>
          <w:rFonts w:ascii="仿宋" w:eastAsia="仿宋" w:hAnsi="仿宋"/>
          <w:sz w:val="30"/>
          <w:szCs w:val="30"/>
          <w:lang w:eastAsia="zh-CN"/>
        </w:rPr>
        <w:t>指导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 w:hint="eastAsia"/>
          <w:sz w:val="30"/>
          <w:szCs w:val="30"/>
          <w:lang w:eastAsia="zh-CN"/>
        </w:rPr>
        <w:t>操作</w:t>
      </w:r>
      <w:r>
        <w:rPr>
          <w:rFonts w:ascii="仿宋" w:eastAsia="仿宋" w:hAnsi="仿宋"/>
          <w:sz w:val="30"/>
          <w:szCs w:val="30"/>
          <w:lang w:eastAsia="zh-CN"/>
        </w:rPr>
        <w:t>的手法。</w:t>
      </w:r>
    </w:p>
    <w:p w:rsidR="00584609" w:rsidRPr="00F70544" w:rsidRDefault="00584609" w:rsidP="00584609">
      <w:pPr>
        <w:pStyle w:val="2"/>
        <w:rPr>
          <w:rFonts w:ascii="仿宋_GB2312" w:eastAsia="仿宋_GB2312"/>
          <w:sz w:val="30"/>
          <w:szCs w:val="30"/>
          <w:lang w:eastAsia="zh-CN"/>
        </w:rPr>
      </w:pPr>
      <w:bookmarkStart w:id="7" w:name="_Toc272013868"/>
      <w:bookmarkStart w:id="8" w:name="_Toc483239426"/>
      <w:r w:rsidRPr="00F70544">
        <w:rPr>
          <w:rFonts w:ascii="仿宋_GB2312" w:eastAsia="仿宋_GB2312" w:hint="eastAsia"/>
          <w:sz w:val="30"/>
          <w:szCs w:val="30"/>
          <w:lang w:eastAsia="zh-CN"/>
        </w:rPr>
        <w:t>1.2</w:t>
      </w:r>
      <w:r>
        <w:rPr>
          <w:rFonts w:ascii="仿宋_GB2312" w:eastAsia="仿宋_GB2312" w:hint="eastAsia"/>
          <w:sz w:val="30"/>
          <w:szCs w:val="30"/>
          <w:lang w:eastAsia="zh-CN"/>
        </w:rPr>
        <w:t>适用</w:t>
      </w:r>
      <w:r w:rsidRPr="00F70544">
        <w:rPr>
          <w:rFonts w:ascii="仿宋_GB2312" w:eastAsia="仿宋_GB2312" w:hint="eastAsia"/>
          <w:sz w:val="30"/>
          <w:szCs w:val="30"/>
          <w:lang w:eastAsia="zh-CN"/>
        </w:rPr>
        <w:t>范围</w:t>
      </w:r>
      <w:bookmarkEnd w:id="8"/>
    </w:p>
    <w:p w:rsidR="00584609" w:rsidRPr="00910511" w:rsidRDefault="00584609" w:rsidP="00584609">
      <w:pPr>
        <w:pStyle w:val="af1"/>
        <w:spacing w:line="360" w:lineRule="auto"/>
        <w:ind w:firstLine="567"/>
        <w:rPr>
          <w:rFonts w:ascii="仿宋" w:eastAsia="仿宋" w:hAnsi="仿宋" w:hint="eastAsia"/>
          <w:sz w:val="30"/>
          <w:szCs w:val="30"/>
          <w:lang w:eastAsia="zh-CN"/>
        </w:rPr>
      </w:pPr>
      <w:r w:rsidRPr="00700571">
        <w:rPr>
          <w:rFonts w:ascii="仿宋" w:eastAsia="仿宋" w:hAnsi="仿宋" w:hint="eastAsia"/>
          <w:sz w:val="30"/>
          <w:szCs w:val="30"/>
          <w:lang w:eastAsia="zh-CN"/>
        </w:rPr>
        <w:t>本文档适用于</w:t>
      </w:r>
      <w:r>
        <w:rPr>
          <w:rFonts w:ascii="仿宋" w:eastAsia="仿宋" w:hAnsi="仿宋" w:hint="eastAsia"/>
          <w:sz w:val="30"/>
          <w:szCs w:val="30"/>
          <w:lang w:eastAsia="zh-CN"/>
        </w:rPr>
        <w:t>开发</w:t>
      </w:r>
      <w:r>
        <w:rPr>
          <w:rFonts w:ascii="仿宋" w:eastAsia="仿宋" w:hAnsi="仿宋"/>
          <w:sz w:val="30"/>
          <w:szCs w:val="30"/>
          <w:lang w:eastAsia="zh-CN"/>
        </w:rPr>
        <w:t>团队和</w:t>
      </w:r>
      <w:r>
        <w:rPr>
          <w:rFonts w:ascii="仿宋" w:eastAsia="仿宋" w:hAnsi="仿宋" w:hint="eastAsia"/>
          <w:sz w:val="30"/>
          <w:szCs w:val="30"/>
          <w:lang w:eastAsia="zh-CN"/>
        </w:rPr>
        <w:t>技术测试团队</w:t>
      </w:r>
      <w:r w:rsidRPr="00700571">
        <w:rPr>
          <w:rFonts w:ascii="仿宋" w:eastAsia="仿宋" w:hAnsi="仿宋" w:hint="eastAsia"/>
          <w:sz w:val="30"/>
          <w:szCs w:val="30"/>
          <w:lang w:eastAsia="zh-CN"/>
        </w:rPr>
        <w:t>所有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>操作的手法</w:t>
      </w:r>
      <w:r w:rsidRPr="00700571"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Pr="00F70544" w:rsidRDefault="00584609" w:rsidP="00584609">
      <w:pPr>
        <w:pStyle w:val="2"/>
        <w:rPr>
          <w:rFonts w:ascii="仿宋_GB2312" w:eastAsia="仿宋_GB2312"/>
          <w:sz w:val="30"/>
          <w:szCs w:val="30"/>
          <w:lang w:eastAsia="zh-CN"/>
        </w:rPr>
      </w:pPr>
      <w:bookmarkStart w:id="9" w:name="_Toc483239427"/>
      <w:r w:rsidRPr="00F70544">
        <w:rPr>
          <w:rFonts w:ascii="仿宋_GB2312" w:eastAsia="仿宋_GB2312" w:hint="eastAsia"/>
          <w:sz w:val="30"/>
          <w:szCs w:val="30"/>
          <w:lang w:eastAsia="zh-CN"/>
        </w:rPr>
        <w:t>1.3名词解释</w:t>
      </w:r>
      <w:bookmarkEnd w:id="9"/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CF4B65">
        <w:rPr>
          <w:rFonts w:ascii="仿宋" w:eastAsia="仿宋" w:hAnsi="仿宋"/>
          <w:b/>
          <w:sz w:val="30"/>
          <w:szCs w:val="30"/>
          <w:lang w:eastAsia="zh-CN"/>
        </w:rPr>
        <w:t>Fetch</w:t>
      </w:r>
      <w:r w:rsidRPr="00CF4B65">
        <w:rPr>
          <w:rFonts w:ascii="仿宋" w:eastAsia="仿宋" w:hAnsi="仿宋" w:hint="eastAsia"/>
          <w:b/>
          <w:sz w:val="30"/>
          <w:szCs w:val="30"/>
          <w:lang w:eastAsia="zh-CN"/>
        </w:rPr>
        <w:t>（获取）：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从远程</w:t>
      </w:r>
      <w:r>
        <w:rPr>
          <w:rFonts w:ascii="仿宋" w:eastAsia="仿宋" w:hAnsi="仿宋" w:hint="eastAsia"/>
          <w:sz w:val="30"/>
          <w:szCs w:val="30"/>
          <w:lang w:eastAsia="zh-CN"/>
        </w:rPr>
        <w:t>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库更新数据到本地</w:t>
      </w:r>
      <w:r>
        <w:rPr>
          <w:rFonts w:ascii="仿宋" w:eastAsia="仿宋" w:hAnsi="仿宋" w:hint="eastAsia"/>
          <w:sz w:val="30"/>
          <w:szCs w:val="30"/>
          <w:lang w:eastAsia="zh-CN"/>
        </w:rPr>
        <w:t>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库。注意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：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Fetch </w:t>
      </w:r>
      <w:r>
        <w:rPr>
          <w:rFonts w:ascii="仿宋" w:eastAsia="仿宋" w:hAnsi="仿宋" w:hint="eastAsia"/>
          <w:sz w:val="30"/>
          <w:szCs w:val="30"/>
          <w:lang w:eastAsia="zh-CN"/>
        </w:rPr>
        <w:t>只是将代码更新到本地仓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库，你需要检出（</w:t>
      </w:r>
      <w:r w:rsidRPr="00CF4B65">
        <w:rPr>
          <w:rFonts w:ascii="仿宋" w:eastAsia="仿宋" w:hAnsi="仿宋"/>
          <w:sz w:val="30"/>
          <w:szCs w:val="30"/>
          <w:lang w:eastAsia="zh-CN"/>
        </w:rPr>
        <w:t>check out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）或与当前工作分支合并（</w:t>
      </w:r>
      <w:r w:rsidRPr="00CF4B65">
        <w:rPr>
          <w:rFonts w:ascii="仿宋" w:eastAsia="仿宋" w:hAnsi="仿宋"/>
          <w:sz w:val="30"/>
          <w:szCs w:val="30"/>
          <w:lang w:eastAsia="zh-CN"/>
        </w:rPr>
        <w:t>merge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）才能在你的工作目录中看到代码的改变。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CF4B65">
        <w:rPr>
          <w:rFonts w:ascii="仿宋" w:eastAsia="仿宋" w:hAnsi="仿宋"/>
          <w:b/>
          <w:sz w:val="30"/>
          <w:szCs w:val="30"/>
          <w:lang w:eastAsia="zh-CN"/>
        </w:rPr>
        <w:t>Pull</w:t>
      </w:r>
      <w:r w:rsidRPr="00CF4B65">
        <w:rPr>
          <w:rFonts w:ascii="仿宋" w:eastAsia="仿宋" w:hAnsi="仿宋" w:hint="eastAsia"/>
          <w:b/>
          <w:sz w:val="30"/>
          <w:szCs w:val="30"/>
          <w:lang w:eastAsia="zh-CN"/>
        </w:rPr>
        <w:t>（拉取）：</w:t>
      </w:r>
      <w:r>
        <w:rPr>
          <w:rFonts w:ascii="仿宋" w:eastAsia="仿宋" w:hAnsi="仿宋" w:hint="eastAsia"/>
          <w:sz w:val="30"/>
          <w:szCs w:val="30"/>
          <w:lang w:eastAsia="zh-CN"/>
        </w:rPr>
        <w:t>从远程仓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库更新数据到本地</w:t>
      </w:r>
      <w:r>
        <w:rPr>
          <w:rFonts w:ascii="仿宋" w:eastAsia="仿宋" w:hAnsi="仿宋" w:hint="eastAsia"/>
          <w:sz w:val="30"/>
          <w:szCs w:val="30"/>
          <w:lang w:eastAsia="zh-CN"/>
        </w:rPr>
        <w:t>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库，并与当前工作分支合并，等同于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 Fetch + Merge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proofErr w:type="spellStart"/>
      <w:r w:rsidRPr="0035266E">
        <w:rPr>
          <w:rFonts w:ascii="仿宋" w:eastAsia="仿宋" w:hAnsi="仿宋"/>
          <w:b/>
          <w:sz w:val="30"/>
          <w:szCs w:val="30"/>
          <w:lang w:eastAsia="zh-CN"/>
        </w:rPr>
        <w:t>Git</w:t>
      </w:r>
      <w:proofErr w:type="spellEnd"/>
      <w:r w:rsidRPr="0035266E">
        <w:rPr>
          <w:rFonts w:ascii="仿宋" w:eastAsia="仿宋" w:hAnsi="仿宋"/>
          <w:b/>
          <w:sz w:val="30"/>
          <w:szCs w:val="30"/>
          <w:lang w:eastAsia="zh-CN"/>
        </w:rPr>
        <w:t xml:space="preserve"> clone</w:t>
      </w:r>
      <w:r>
        <w:rPr>
          <w:rFonts w:ascii="仿宋" w:eastAsia="仿宋" w:hAnsi="仿宋" w:hint="eastAsia"/>
          <w:b/>
          <w:sz w:val="30"/>
          <w:szCs w:val="30"/>
          <w:lang w:eastAsia="zh-CN"/>
        </w:rPr>
        <w:t>（克隆</w:t>
      </w:r>
      <w:r w:rsidRPr="0035266E">
        <w:rPr>
          <w:rFonts w:ascii="仿宋" w:eastAsia="仿宋" w:hAnsi="仿宋" w:hint="eastAsia"/>
          <w:b/>
          <w:sz w:val="30"/>
          <w:szCs w:val="30"/>
          <w:lang w:eastAsia="zh-CN"/>
        </w:rPr>
        <w:t>）：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从服务端将项目的版本库克隆下来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Pr="0035266E" w:rsidRDefault="00584609" w:rsidP="00584609">
      <w:pPr>
        <w:pStyle w:val="af1"/>
        <w:spacing w:line="360" w:lineRule="auto"/>
        <w:ind w:firstLine="567"/>
        <w:rPr>
          <w:rFonts w:ascii="仿宋" w:eastAsia="仿宋" w:hAnsi="仿宋" w:hint="eastAsia"/>
          <w:sz w:val="30"/>
          <w:szCs w:val="30"/>
          <w:lang w:eastAsia="zh-CN"/>
        </w:rPr>
      </w:pPr>
      <w:proofErr w:type="spellStart"/>
      <w:r w:rsidRPr="0035266E">
        <w:rPr>
          <w:rFonts w:ascii="仿宋" w:eastAsia="仿宋" w:hAnsi="仿宋"/>
          <w:b/>
          <w:sz w:val="30"/>
          <w:szCs w:val="30"/>
          <w:lang w:eastAsia="zh-CN"/>
        </w:rPr>
        <w:t>Git</w:t>
      </w:r>
      <w:proofErr w:type="spellEnd"/>
      <w:r w:rsidRPr="0035266E">
        <w:rPr>
          <w:rFonts w:ascii="仿宋" w:eastAsia="仿宋" w:hAnsi="仿宋"/>
          <w:b/>
          <w:sz w:val="30"/>
          <w:szCs w:val="30"/>
          <w:lang w:eastAsia="zh-CN"/>
        </w:rPr>
        <w:t xml:space="preserve"> </w:t>
      </w:r>
      <w:proofErr w:type="spellStart"/>
      <w:r w:rsidRPr="0035266E">
        <w:rPr>
          <w:rFonts w:ascii="仿宋" w:eastAsia="仿宋" w:hAnsi="仿宋"/>
          <w:b/>
          <w:sz w:val="30"/>
          <w:szCs w:val="30"/>
          <w:lang w:eastAsia="zh-CN"/>
        </w:rPr>
        <w:t>init</w:t>
      </w:r>
      <w:proofErr w:type="spellEnd"/>
      <w:r w:rsidRPr="0035266E">
        <w:rPr>
          <w:rFonts w:ascii="仿宋" w:eastAsia="仿宋" w:hAnsi="仿宋" w:hint="eastAsia"/>
          <w:b/>
          <w:sz w:val="30"/>
          <w:szCs w:val="30"/>
          <w:lang w:eastAsia="zh-CN"/>
        </w:rPr>
        <w:t>（初始化）：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在本地初始化</w:t>
      </w:r>
      <w:r>
        <w:rPr>
          <w:rFonts w:ascii="仿宋" w:eastAsia="仿宋" w:hAnsi="仿宋" w:hint="eastAsia"/>
          <w:sz w:val="30"/>
          <w:szCs w:val="30"/>
          <w:lang w:eastAsia="zh-CN"/>
        </w:rPr>
        <w:t>仓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库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在本地创建版本库的时候使用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CF4B65">
        <w:rPr>
          <w:rFonts w:ascii="仿宋" w:eastAsia="仿宋" w:hAnsi="仿宋"/>
          <w:b/>
          <w:sz w:val="30"/>
          <w:szCs w:val="30"/>
          <w:lang w:eastAsia="zh-CN"/>
        </w:rPr>
        <w:t>Push</w:t>
      </w:r>
      <w:r w:rsidRPr="00CF4B65">
        <w:rPr>
          <w:rFonts w:ascii="仿宋" w:eastAsia="仿宋" w:hAnsi="仿宋" w:hint="eastAsia"/>
          <w:b/>
          <w:sz w:val="30"/>
          <w:szCs w:val="30"/>
          <w:lang w:eastAsia="zh-CN"/>
        </w:rPr>
        <w:t>（推送）：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将本地</w:t>
      </w:r>
      <w:r>
        <w:rPr>
          <w:rFonts w:ascii="仿宋" w:eastAsia="仿宋" w:hAnsi="仿宋" w:hint="eastAsia"/>
          <w:sz w:val="30"/>
          <w:szCs w:val="30"/>
          <w:lang w:eastAsia="zh-CN"/>
        </w:rPr>
        <w:t>仓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库中已提交（</w:t>
      </w:r>
      <w:r w:rsidRPr="00CF4B65">
        <w:rPr>
          <w:rFonts w:ascii="仿宋" w:eastAsia="仿宋" w:hAnsi="仿宋"/>
          <w:sz w:val="30"/>
          <w:szCs w:val="30"/>
          <w:lang w:eastAsia="zh-CN"/>
        </w:rPr>
        <w:t>commit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）的数据推送到指定的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 remote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，没有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 commit 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的数据，不会</w:t>
      </w:r>
      <w:r w:rsidRPr="00CF4B65">
        <w:rPr>
          <w:rFonts w:ascii="仿宋" w:eastAsia="仿宋" w:hAnsi="仿宋"/>
          <w:sz w:val="30"/>
          <w:szCs w:val="30"/>
          <w:lang w:eastAsia="zh-CN"/>
        </w:rPr>
        <w:t>push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CF4B65">
        <w:rPr>
          <w:rFonts w:ascii="仿宋" w:eastAsia="仿宋" w:hAnsi="仿宋"/>
          <w:b/>
          <w:sz w:val="30"/>
          <w:szCs w:val="30"/>
          <w:lang w:eastAsia="zh-CN"/>
        </w:rPr>
        <w:t xml:space="preserve">Master </w:t>
      </w:r>
      <w:r w:rsidRPr="00CF4B65">
        <w:rPr>
          <w:rFonts w:ascii="仿宋" w:eastAsia="仿宋" w:hAnsi="仿宋" w:hint="eastAsia"/>
          <w:b/>
          <w:sz w:val="30"/>
          <w:szCs w:val="30"/>
          <w:lang w:eastAsia="zh-CN"/>
        </w:rPr>
        <w:t>分支：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主分支，所有提供给用户使用的正式版本，都在这个主分支上发布。</w:t>
      </w:r>
      <w:r w:rsidRPr="00CF4B65">
        <w:rPr>
          <w:rFonts w:ascii="仿宋" w:eastAsia="仿宋" w:hAnsi="仿宋"/>
          <w:sz w:val="30"/>
          <w:szCs w:val="30"/>
          <w:lang w:eastAsia="zh-CN"/>
        </w:rPr>
        <w:t xml:space="preserve"> 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35266E">
        <w:rPr>
          <w:rFonts w:ascii="仿宋" w:eastAsia="仿宋" w:hAnsi="仿宋"/>
          <w:b/>
          <w:sz w:val="30"/>
          <w:szCs w:val="30"/>
          <w:lang w:eastAsia="zh-CN"/>
        </w:rPr>
        <w:t>Tags</w:t>
      </w:r>
      <w:r w:rsidRPr="0035266E">
        <w:rPr>
          <w:rFonts w:ascii="仿宋" w:eastAsia="仿宋" w:hAnsi="仿宋" w:hint="eastAsia"/>
          <w:b/>
          <w:sz w:val="30"/>
          <w:szCs w:val="30"/>
          <w:lang w:eastAsia="zh-CN"/>
        </w:rPr>
        <w:t>（标签）：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用来记录重要的版本历史，例如里程碑版本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35266E">
        <w:rPr>
          <w:rFonts w:ascii="仿宋" w:eastAsia="仿宋" w:hAnsi="仿宋" w:hint="eastAsia"/>
          <w:b/>
          <w:sz w:val="30"/>
          <w:szCs w:val="30"/>
          <w:lang w:eastAsia="zh-CN"/>
        </w:rPr>
        <w:t>Origin：</w:t>
      </w:r>
      <w:r w:rsidRPr="0035266E">
        <w:rPr>
          <w:rFonts w:ascii="仿宋" w:eastAsia="仿宋" w:hAnsi="仿宋" w:hint="eastAsia"/>
          <w:sz w:val="30"/>
          <w:szCs w:val="30"/>
          <w:lang w:eastAsia="zh-CN"/>
        </w:rPr>
        <w:t>默认的 remote的名称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/>
          <w:sz w:val="30"/>
          <w:szCs w:val="30"/>
          <w:lang w:eastAsia="zh-CN"/>
        </w:rPr>
      </w:pPr>
      <w:r w:rsidRPr="00CF4B65">
        <w:rPr>
          <w:rFonts w:ascii="仿宋" w:eastAsia="仿宋" w:hAnsi="仿宋"/>
          <w:b/>
          <w:sz w:val="30"/>
          <w:szCs w:val="30"/>
          <w:lang w:eastAsia="zh-CN"/>
        </w:rPr>
        <w:lastRenderedPageBreak/>
        <w:t>HEAD</w:t>
      </w:r>
      <w:r w:rsidRPr="00CF4B65">
        <w:rPr>
          <w:rFonts w:ascii="仿宋" w:eastAsia="仿宋" w:hAnsi="仿宋" w:hint="eastAsia"/>
          <w:b/>
          <w:sz w:val="30"/>
          <w:szCs w:val="30"/>
          <w:lang w:eastAsia="zh-CN"/>
        </w:rPr>
        <w:t>：</w:t>
      </w:r>
      <w:r w:rsidRPr="00CF4B65">
        <w:rPr>
          <w:rFonts w:ascii="仿宋" w:eastAsia="仿宋" w:hAnsi="仿宋" w:hint="eastAsia"/>
          <w:sz w:val="30"/>
          <w:szCs w:val="30"/>
          <w:lang w:eastAsia="zh-CN"/>
        </w:rPr>
        <w:t>指向你正在工作中的本地分支的指针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af1"/>
        <w:spacing w:line="360" w:lineRule="auto"/>
        <w:ind w:firstLine="567"/>
        <w:rPr>
          <w:rFonts w:ascii="仿宋" w:eastAsia="仿宋" w:hAnsi="仿宋" w:hint="eastAsia"/>
          <w:sz w:val="30"/>
          <w:szCs w:val="30"/>
          <w:lang w:eastAsia="zh-CN"/>
        </w:rPr>
      </w:pPr>
    </w:p>
    <w:p w:rsidR="00584609" w:rsidRPr="00F70544" w:rsidRDefault="00584609" w:rsidP="00584609">
      <w:pPr>
        <w:pStyle w:val="2"/>
        <w:rPr>
          <w:rFonts w:ascii="仿宋_GB2312" w:eastAsia="仿宋_GB2312"/>
          <w:sz w:val="30"/>
          <w:szCs w:val="30"/>
          <w:lang w:eastAsia="zh-CN"/>
        </w:rPr>
      </w:pPr>
      <w:bookmarkStart w:id="10" w:name="_Toc483239428"/>
      <w:r w:rsidRPr="00F70544">
        <w:rPr>
          <w:rFonts w:ascii="仿宋_GB2312" w:eastAsia="仿宋_GB2312" w:hint="eastAsia"/>
          <w:sz w:val="30"/>
          <w:szCs w:val="30"/>
          <w:lang w:eastAsia="zh-CN"/>
        </w:rPr>
        <w:t>1.</w:t>
      </w:r>
      <w:bookmarkStart w:id="11" w:name="_Toc21506"/>
      <w:r w:rsidRPr="00F70544">
        <w:rPr>
          <w:rFonts w:ascii="仿宋_GB2312" w:eastAsia="仿宋_GB2312"/>
          <w:sz w:val="30"/>
          <w:szCs w:val="30"/>
          <w:lang w:eastAsia="zh-CN"/>
        </w:rPr>
        <w:t>4</w:t>
      </w:r>
      <w:r w:rsidRPr="00F70544">
        <w:rPr>
          <w:rFonts w:ascii="仿宋_GB2312" w:eastAsia="仿宋_GB2312" w:hint="eastAsia"/>
          <w:sz w:val="30"/>
          <w:szCs w:val="30"/>
          <w:lang w:eastAsia="zh-CN"/>
        </w:rPr>
        <w:t>参考资料</w:t>
      </w:r>
      <w:bookmarkEnd w:id="10"/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"/>
        <w:gridCol w:w="5330"/>
        <w:gridCol w:w="2979"/>
      </w:tblGrid>
      <w:tr w:rsidR="00584609" w:rsidRPr="00D06A46" w:rsidTr="00F86259">
        <w:trPr>
          <w:cantSplit/>
          <w:trHeight w:val="421"/>
        </w:trPr>
        <w:tc>
          <w:tcPr>
            <w:tcW w:w="526" w:type="pct"/>
            <w:shd w:val="clear" w:color="auto" w:fill="D9D9D9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b/>
                <w:sz w:val="24"/>
                <w:szCs w:val="28"/>
              </w:rPr>
            </w:pPr>
            <w:r w:rsidRPr="00D06A46">
              <w:rPr>
                <w:rFonts w:ascii="仿宋_GB2312" w:eastAsia="仿宋_GB2312" w:hint="eastAsia"/>
                <w:b/>
                <w:sz w:val="24"/>
                <w:szCs w:val="28"/>
                <w:lang w:eastAsia="zh-CN"/>
              </w:rPr>
              <w:t>序号</w:t>
            </w:r>
          </w:p>
        </w:tc>
        <w:tc>
          <w:tcPr>
            <w:tcW w:w="2870" w:type="pct"/>
            <w:shd w:val="clear" w:color="auto" w:fill="D9D9D9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b/>
                <w:sz w:val="24"/>
                <w:szCs w:val="28"/>
              </w:rPr>
            </w:pPr>
            <w:r w:rsidRPr="00D06A46">
              <w:rPr>
                <w:rFonts w:ascii="仿宋_GB2312" w:eastAsia="仿宋_GB2312" w:hint="eastAsia"/>
                <w:b/>
                <w:sz w:val="24"/>
                <w:szCs w:val="28"/>
              </w:rPr>
              <w:t>参考文件</w:t>
            </w:r>
          </w:p>
        </w:tc>
        <w:tc>
          <w:tcPr>
            <w:tcW w:w="1604" w:type="pct"/>
            <w:shd w:val="clear" w:color="auto" w:fill="D9D9D9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b/>
                <w:sz w:val="24"/>
                <w:szCs w:val="28"/>
              </w:rPr>
            </w:pPr>
            <w:r w:rsidRPr="00D06A46">
              <w:rPr>
                <w:rFonts w:ascii="仿宋_GB2312" w:eastAsia="仿宋_GB2312" w:hint="eastAsia"/>
                <w:b/>
                <w:sz w:val="24"/>
                <w:szCs w:val="28"/>
              </w:rPr>
              <w:t>备注</w:t>
            </w:r>
          </w:p>
        </w:tc>
      </w:tr>
      <w:tr w:rsidR="00584609" w:rsidRPr="00D06A46" w:rsidTr="00F86259">
        <w:trPr>
          <w:cantSplit/>
          <w:trHeight w:val="427"/>
        </w:trPr>
        <w:tc>
          <w:tcPr>
            <w:tcW w:w="526" w:type="pct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sz w:val="24"/>
                <w:szCs w:val="28"/>
              </w:rPr>
            </w:pPr>
            <w:r w:rsidRPr="00D06A46">
              <w:rPr>
                <w:rFonts w:ascii="仿宋_GB2312" w:eastAsia="仿宋_GB2312" w:hint="eastAsia"/>
                <w:sz w:val="24"/>
                <w:szCs w:val="28"/>
                <w:lang w:eastAsia="zh-CN"/>
              </w:rPr>
              <w:t>1</w:t>
            </w:r>
          </w:p>
        </w:tc>
        <w:tc>
          <w:tcPr>
            <w:tcW w:w="2870" w:type="pct"/>
            <w:vAlign w:val="center"/>
          </w:tcPr>
          <w:p w:rsidR="00584609" w:rsidRPr="00D06A46" w:rsidRDefault="00584609" w:rsidP="00F86259">
            <w:pPr>
              <w:rPr>
                <w:rFonts w:ascii="仿宋_GB2312" w:eastAsia="仿宋_GB2312" w:hint="eastAsia"/>
                <w:sz w:val="24"/>
                <w:szCs w:val="28"/>
                <w:lang w:eastAsia="zh-CN"/>
              </w:rPr>
            </w:pPr>
          </w:p>
        </w:tc>
        <w:tc>
          <w:tcPr>
            <w:tcW w:w="1604" w:type="pct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sz w:val="24"/>
                <w:szCs w:val="28"/>
                <w:lang w:eastAsia="zh-CN"/>
              </w:rPr>
            </w:pPr>
          </w:p>
        </w:tc>
      </w:tr>
      <w:tr w:rsidR="00584609" w:rsidRPr="00D06A46" w:rsidTr="00F86259">
        <w:trPr>
          <w:cantSplit/>
          <w:trHeight w:val="405"/>
        </w:trPr>
        <w:tc>
          <w:tcPr>
            <w:tcW w:w="526" w:type="pct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sz w:val="24"/>
                <w:szCs w:val="28"/>
                <w:lang w:eastAsia="zh-CN"/>
              </w:rPr>
            </w:pPr>
            <w:r w:rsidRPr="00D06A46">
              <w:rPr>
                <w:rFonts w:ascii="仿宋_GB2312" w:eastAsia="仿宋_GB2312" w:hint="eastAsia"/>
                <w:sz w:val="24"/>
                <w:szCs w:val="28"/>
                <w:lang w:eastAsia="zh-CN"/>
              </w:rPr>
              <w:t>２</w:t>
            </w:r>
          </w:p>
        </w:tc>
        <w:tc>
          <w:tcPr>
            <w:tcW w:w="2870" w:type="pct"/>
            <w:vAlign w:val="center"/>
          </w:tcPr>
          <w:p w:rsidR="00584609" w:rsidRPr="00D06A46" w:rsidRDefault="00584609" w:rsidP="00F86259">
            <w:pPr>
              <w:rPr>
                <w:rFonts w:ascii="仿宋_GB2312" w:eastAsia="仿宋_GB2312" w:hint="eastAsia"/>
                <w:sz w:val="24"/>
                <w:szCs w:val="28"/>
              </w:rPr>
            </w:pPr>
          </w:p>
        </w:tc>
        <w:tc>
          <w:tcPr>
            <w:tcW w:w="1604" w:type="pct"/>
            <w:vAlign w:val="center"/>
          </w:tcPr>
          <w:p w:rsidR="00584609" w:rsidRPr="00D06A46" w:rsidRDefault="00584609" w:rsidP="00F86259">
            <w:pPr>
              <w:jc w:val="center"/>
              <w:rPr>
                <w:rFonts w:ascii="仿宋_GB2312" w:eastAsia="仿宋_GB2312" w:hint="eastAsia"/>
                <w:sz w:val="24"/>
                <w:szCs w:val="28"/>
                <w:lang w:eastAsia="zh-CN"/>
              </w:rPr>
            </w:pPr>
          </w:p>
        </w:tc>
      </w:tr>
    </w:tbl>
    <w:p w:rsidR="00584609" w:rsidRPr="00457400" w:rsidRDefault="00584609" w:rsidP="00584609">
      <w:pPr>
        <w:pStyle w:val="1"/>
        <w:jc w:val="left"/>
        <w:rPr>
          <w:rFonts w:ascii="仿宋_GB2312" w:eastAsia="仿宋_GB2312" w:hAnsi="仿宋" w:hint="eastAsia"/>
          <w:sz w:val="30"/>
          <w:lang w:eastAsia="zh-CN"/>
        </w:rPr>
      </w:pPr>
      <w:bookmarkStart w:id="12" w:name="_Toc483239429"/>
      <w:bookmarkEnd w:id="3"/>
      <w:bookmarkEnd w:id="7"/>
      <w:r>
        <w:rPr>
          <w:rFonts w:ascii="仿宋_GB2312" w:eastAsia="仿宋_GB2312" w:hAnsi="仿宋"/>
          <w:sz w:val="30"/>
          <w:lang w:eastAsia="zh-CN"/>
        </w:rPr>
        <w:t>2</w:t>
      </w:r>
      <w:r w:rsidRPr="00457400">
        <w:rPr>
          <w:rFonts w:ascii="仿宋_GB2312" w:eastAsia="仿宋_GB2312" w:hAnsi="仿宋" w:hint="eastAsia"/>
          <w:sz w:val="30"/>
          <w:lang w:eastAsia="zh-CN"/>
        </w:rPr>
        <w:t xml:space="preserve"> </w:t>
      </w:r>
      <w:r>
        <w:rPr>
          <w:rFonts w:ascii="仿宋_GB2312" w:eastAsia="仿宋_GB2312" w:hAnsi="仿宋" w:hint="eastAsia"/>
          <w:sz w:val="30"/>
          <w:lang w:eastAsia="zh-CN"/>
        </w:rPr>
        <w:t>操作</w:t>
      </w:r>
      <w:r>
        <w:rPr>
          <w:rFonts w:ascii="仿宋_GB2312" w:eastAsia="仿宋_GB2312" w:hAnsi="仿宋"/>
          <w:sz w:val="30"/>
          <w:lang w:eastAsia="zh-CN"/>
        </w:rPr>
        <w:t>手册</w:t>
      </w:r>
      <w:bookmarkEnd w:id="12"/>
    </w:p>
    <w:p w:rsidR="00584609" w:rsidRDefault="00584609" w:rsidP="00584609">
      <w:pPr>
        <w:pStyle w:val="2"/>
        <w:rPr>
          <w:rFonts w:ascii="仿宋_GB2312" w:eastAsia="仿宋_GB2312"/>
          <w:sz w:val="30"/>
          <w:szCs w:val="30"/>
          <w:lang w:eastAsia="zh-CN"/>
        </w:rPr>
      </w:pPr>
      <w:bookmarkStart w:id="13" w:name="_Toc483239430"/>
      <w:r>
        <w:rPr>
          <w:rFonts w:ascii="仿宋_GB2312" w:eastAsia="仿宋_GB2312"/>
          <w:sz w:val="30"/>
          <w:szCs w:val="30"/>
          <w:lang w:eastAsia="zh-CN"/>
        </w:rPr>
        <w:t>2</w:t>
      </w:r>
      <w:r w:rsidRPr="00457400">
        <w:rPr>
          <w:rFonts w:ascii="仿宋_GB2312" w:eastAsia="仿宋_GB2312" w:hint="eastAsia"/>
          <w:sz w:val="30"/>
          <w:szCs w:val="30"/>
          <w:lang w:eastAsia="zh-CN"/>
        </w:rPr>
        <w:t>.1</w:t>
      </w:r>
      <w:r w:rsidRPr="008A6FAD">
        <w:t xml:space="preserve"> </w:t>
      </w:r>
      <w:proofErr w:type="spellStart"/>
      <w:r w:rsidRPr="008A6FAD">
        <w:rPr>
          <w:rFonts w:ascii="仿宋_GB2312" w:eastAsia="仿宋_GB2312"/>
          <w:sz w:val="30"/>
          <w:szCs w:val="30"/>
          <w:lang w:eastAsia="zh-CN"/>
        </w:rPr>
        <w:t>Git</w:t>
      </w:r>
      <w:r w:rsidRPr="008A6FAD">
        <w:rPr>
          <w:rFonts w:ascii="仿宋_GB2312" w:eastAsia="仿宋_GB2312" w:hint="eastAsia"/>
          <w:sz w:val="30"/>
          <w:szCs w:val="30"/>
          <w:lang w:eastAsia="zh-CN"/>
        </w:rPr>
        <w:t>客户</w:t>
      </w:r>
      <w:proofErr w:type="gramStart"/>
      <w:r w:rsidRPr="008A6FAD">
        <w:rPr>
          <w:rFonts w:ascii="仿宋_GB2312" w:eastAsia="仿宋_GB2312" w:hint="eastAsia"/>
          <w:sz w:val="30"/>
          <w:szCs w:val="30"/>
          <w:lang w:eastAsia="zh-CN"/>
        </w:rPr>
        <w:t>端安</w:t>
      </w:r>
      <w:proofErr w:type="gramEnd"/>
      <w:r w:rsidRPr="008A6FAD">
        <w:rPr>
          <w:rFonts w:ascii="仿宋_GB2312" w:eastAsia="仿宋_GB2312" w:hint="eastAsia"/>
          <w:sz w:val="30"/>
          <w:szCs w:val="30"/>
          <w:lang w:eastAsia="zh-CN"/>
        </w:rPr>
        <w:t>装</w:t>
      </w:r>
      <w:bookmarkEnd w:id="13"/>
      <w:proofErr w:type="spellEnd"/>
    </w:p>
    <w:p w:rsidR="00584609" w:rsidRPr="00E41F22" w:rsidRDefault="00584609" w:rsidP="00584609">
      <w:pPr>
        <w:pStyle w:val="3"/>
        <w:numPr>
          <w:ilvl w:val="0"/>
          <w:numId w:val="0"/>
        </w:numPr>
        <w:ind w:left="1260" w:hanging="720"/>
        <w:rPr>
          <w:rFonts w:ascii="仿宋_GB2312" w:eastAsia="仿宋_GB2312" w:hAnsi="Calibri"/>
          <w:sz w:val="30"/>
          <w:szCs w:val="30"/>
          <w:lang w:eastAsia="zh-CN"/>
        </w:rPr>
      </w:pPr>
      <w:bookmarkStart w:id="14" w:name="_Toc483239431"/>
      <w:r>
        <w:rPr>
          <w:rFonts w:ascii="仿宋_GB2312" w:eastAsia="仿宋_GB2312" w:hAnsi="Calibri"/>
          <w:sz w:val="30"/>
          <w:szCs w:val="30"/>
          <w:lang w:eastAsia="zh-CN"/>
        </w:rPr>
        <w:t>2</w:t>
      </w:r>
      <w:r w:rsidRPr="00E41F22">
        <w:rPr>
          <w:rFonts w:ascii="仿宋_GB2312" w:eastAsia="仿宋_GB2312" w:hAnsi="Calibri"/>
          <w:sz w:val="30"/>
          <w:szCs w:val="30"/>
          <w:lang w:eastAsia="zh-CN"/>
        </w:rPr>
        <w:t>.1.1</w:t>
      </w:r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 xml:space="preserve"> </w:t>
      </w:r>
      <w:proofErr w:type="spellStart"/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>Git</w:t>
      </w:r>
      <w:proofErr w:type="spellEnd"/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 xml:space="preserve"> </w:t>
      </w:r>
      <w:proofErr w:type="spellStart"/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>Bash安装</w:t>
      </w:r>
      <w:bookmarkEnd w:id="14"/>
      <w:proofErr w:type="spellEnd"/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1</w:t>
      </w:r>
      <w:r>
        <w:rPr>
          <w:rFonts w:ascii="仿宋" w:eastAsia="仿宋" w:hAnsi="仿宋" w:hint="eastAsia"/>
          <w:sz w:val="30"/>
          <w:szCs w:val="30"/>
          <w:lang w:eastAsia="zh-CN"/>
        </w:rPr>
        <w:t>：下载</w:t>
      </w:r>
      <w:r w:rsidRPr="00584609">
        <w:rPr>
          <w:rFonts w:ascii="仿宋" w:eastAsia="仿宋" w:hAnsi="仿宋"/>
          <w:sz w:val="30"/>
          <w:szCs w:val="30"/>
          <w:lang w:eastAsia="zh-CN"/>
        </w:rPr>
        <w:t>Git293.zip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解压并默认步骤安装。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2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安装完成后，启动</w:t>
      </w:r>
      <w:proofErr w:type="spellStart"/>
      <w:r w:rsidRPr="008A6FAD"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 w:rsidRPr="008A6FAD">
        <w:rPr>
          <w:rFonts w:ascii="仿宋" w:eastAsia="仿宋" w:hAnsi="仿宋"/>
          <w:sz w:val="30"/>
          <w:szCs w:val="30"/>
          <w:lang w:eastAsia="zh-CN"/>
        </w:rPr>
        <w:t xml:space="preserve"> Bash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676775" cy="45339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3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键入“</w:t>
      </w:r>
      <w:proofErr w:type="spellStart"/>
      <w:r w:rsidRPr="008A6FAD"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 w:rsidRPr="008A6FAD">
        <w:rPr>
          <w:rFonts w:ascii="仿宋" w:eastAsia="仿宋" w:hAnsi="仿宋"/>
          <w:sz w:val="30"/>
          <w:szCs w:val="30"/>
          <w:lang w:eastAsia="zh-CN"/>
        </w:rPr>
        <w:t>”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，如果出现以下信息，则安装成功。</w:t>
      </w:r>
    </w:p>
    <w:p w:rsidR="00584609" w:rsidRDefault="00584609" w:rsidP="00584609">
      <w:pPr>
        <w:ind w:firstLine="720"/>
        <w:rPr>
          <w:noProof/>
          <w:lang w:eastAsia="zh-CN"/>
        </w:rPr>
      </w:pPr>
    </w:p>
    <w:p w:rsidR="00584609" w:rsidRDefault="00584609" w:rsidP="00584609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667375" cy="65532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Pr="00E41F22" w:rsidRDefault="00584609" w:rsidP="00584609">
      <w:pPr>
        <w:pStyle w:val="3"/>
        <w:numPr>
          <w:ilvl w:val="0"/>
          <w:numId w:val="0"/>
        </w:numPr>
        <w:ind w:left="1260" w:hanging="720"/>
        <w:rPr>
          <w:rFonts w:ascii="仿宋_GB2312" w:eastAsia="仿宋_GB2312" w:hAnsi="Calibri"/>
          <w:sz w:val="30"/>
          <w:szCs w:val="30"/>
          <w:lang w:eastAsia="zh-CN"/>
        </w:rPr>
      </w:pPr>
      <w:bookmarkStart w:id="15" w:name="_Toc483239432"/>
      <w:r>
        <w:rPr>
          <w:rFonts w:ascii="仿宋_GB2312" w:eastAsia="仿宋_GB2312" w:hAnsi="Calibri"/>
          <w:sz w:val="30"/>
          <w:szCs w:val="30"/>
          <w:lang w:eastAsia="zh-CN"/>
        </w:rPr>
        <w:t>2</w:t>
      </w:r>
      <w:r w:rsidRPr="00E41F22">
        <w:rPr>
          <w:rFonts w:ascii="仿宋_GB2312" w:eastAsia="仿宋_GB2312" w:hAnsi="Calibri"/>
          <w:sz w:val="30"/>
          <w:szCs w:val="30"/>
          <w:lang w:eastAsia="zh-CN"/>
        </w:rPr>
        <w:t>.1.2</w:t>
      </w:r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 xml:space="preserve"> </w:t>
      </w:r>
      <w:proofErr w:type="spellStart"/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>TortoiseGit安装</w:t>
      </w:r>
      <w:bookmarkEnd w:id="15"/>
      <w:proofErr w:type="spellEnd"/>
    </w:p>
    <w:p w:rsidR="00584609" w:rsidRPr="008A6FAD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 w:rsidR="005A019E">
        <w:rPr>
          <w:rFonts w:ascii="仿宋" w:eastAsia="仿宋" w:hAnsi="仿宋" w:hint="eastAsia"/>
          <w:sz w:val="30"/>
          <w:szCs w:val="30"/>
          <w:lang w:eastAsia="zh-CN"/>
        </w:rPr>
        <w:t>下载</w:t>
      </w:r>
      <w:r w:rsidR="005A019E" w:rsidRPr="005A019E">
        <w:rPr>
          <w:rFonts w:ascii="仿宋" w:eastAsia="仿宋" w:hAnsi="仿宋"/>
          <w:sz w:val="30"/>
          <w:szCs w:val="30"/>
          <w:lang w:eastAsia="zh-CN"/>
        </w:rPr>
        <w:t>TortoiseGit-1.8.12.0-64bit.zip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解压并默认步骤安装。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安装完成后，右键查看，如弹出</w:t>
      </w:r>
      <w:proofErr w:type="spellStart"/>
      <w:r w:rsidRPr="008A6FAD"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 w:rsidRPr="008A6FAD">
        <w:rPr>
          <w:rFonts w:ascii="仿宋" w:eastAsia="仿宋" w:hAnsi="仿宋"/>
          <w:sz w:val="30"/>
          <w:szCs w:val="30"/>
          <w:lang w:eastAsia="zh-CN"/>
        </w:rPr>
        <w:t xml:space="preserve"> Clone</w:t>
      </w:r>
      <w:r w:rsidRPr="008A6FAD">
        <w:rPr>
          <w:rFonts w:ascii="仿宋" w:eastAsia="仿宋" w:hAnsi="仿宋" w:hint="eastAsia"/>
          <w:sz w:val="30"/>
          <w:szCs w:val="30"/>
          <w:lang w:eastAsia="zh-CN"/>
        </w:rPr>
        <w:t>菜单，表示成功。</w:t>
      </w:r>
    </w:p>
    <w:p w:rsidR="00584609" w:rsidRDefault="00584609" w:rsidP="00584609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609850" cy="46672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16" w:name="_Toc483239433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>
        <w:rPr>
          <w:rFonts w:ascii="仿宋_GB2312" w:eastAsia="仿宋_GB2312"/>
          <w:sz w:val="30"/>
          <w:szCs w:val="30"/>
          <w:lang w:eastAsia="zh-CN"/>
        </w:rPr>
        <w:t xml:space="preserve">2 </w:t>
      </w:r>
      <w:proofErr w:type="spellStart"/>
      <w:r w:rsidRPr="00B201D3">
        <w:rPr>
          <w:rFonts w:ascii="仿宋_GB2312" w:eastAsia="仿宋_GB2312"/>
          <w:sz w:val="30"/>
          <w:szCs w:val="30"/>
          <w:lang w:eastAsia="zh-CN"/>
        </w:rPr>
        <w:t>Git</w:t>
      </w:r>
      <w:r w:rsidRPr="00B201D3">
        <w:rPr>
          <w:rFonts w:ascii="仿宋_GB2312" w:eastAsia="仿宋_GB2312" w:hint="eastAsia"/>
          <w:sz w:val="30"/>
          <w:szCs w:val="30"/>
          <w:lang w:eastAsia="zh-CN"/>
        </w:rPr>
        <w:t>客户端配置</w:t>
      </w:r>
      <w:bookmarkEnd w:id="16"/>
      <w:proofErr w:type="spellEnd"/>
    </w:p>
    <w:p w:rsidR="00584609" w:rsidRPr="00E41F22" w:rsidRDefault="00584609" w:rsidP="00584609">
      <w:pPr>
        <w:pStyle w:val="3"/>
        <w:numPr>
          <w:ilvl w:val="0"/>
          <w:numId w:val="0"/>
        </w:numPr>
        <w:ind w:left="1260" w:hanging="720"/>
        <w:rPr>
          <w:rFonts w:ascii="仿宋_GB2312" w:eastAsia="仿宋_GB2312" w:hAnsi="Calibri"/>
          <w:sz w:val="30"/>
          <w:szCs w:val="30"/>
          <w:lang w:eastAsia="zh-CN"/>
        </w:rPr>
      </w:pPr>
      <w:bookmarkStart w:id="17" w:name="_Toc483239436"/>
      <w:r>
        <w:rPr>
          <w:rFonts w:ascii="仿宋_GB2312" w:eastAsia="仿宋_GB2312" w:hAnsi="Calibri"/>
          <w:sz w:val="30"/>
          <w:szCs w:val="30"/>
          <w:lang w:eastAsia="zh-CN"/>
        </w:rPr>
        <w:t>2</w:t>
      </w:r>
      <w:r w:rsidR="006E210D">
        <w:rPr>
          <w:rFonts w:ascii="仿宋_GB2312" w:eastAsia="仿宋_GB2312" w:hAnsi="Calibri" w:hint="eastAsia"/>
          <w:sz w:val="30"/>
          <w:szCs w:val="30"/>
          <w:lang w:eastAsia="zh-CN"/>
        </w:rPr>
        <w:t>.2.1</w:t>
      </w:r>
      <w:r w:rsidRPr="00E41F22">
        <w:rPr>
          <w:rFonts w:ascii="仿宋_GB2312" w:eastAsia="仿宋_GB2312" w:hAnsi="Calibri"/>
          <w:sz w:val="30"/>
          <w:szCs w:val="30"/>
          <w:lang w:eastAsia="zh-CN"/>
        </w:rPr>
        <w:t xml:space="preserve">  </w:t>
      </w:r>
      <w:proofErr w:type="spellStart"/>
      <w:r w:rsidRPr="00E41F22">
        <w:rPr>
          <w:rFonts w:ascii="仿宋_GB2312" w:eastAsia="仿宋_GB2312" w:hAnsi="Calibri"/>
          <w:sz w:val="30"/>
          <w:szCs w:val="30"/>
          <w:lang w:eastAsia="zh-CN"/>
        </w:rPr>
        <w:t>TortoiseGit</w:t>
      </w:r>
      <w:r w:rsidRPr="00E41F22">
        <w:rPr>
          <w:rFonts w:ascii="仿宋_GB2312" w:eastAsia="仿宋_GB2312" w:hAnsi="Calibri" w:hint="eastAsia"/>
          <w:sz w:val="30"/>
          <w:szCs w:val="30"/>
          <w:lang w:eastAsia="zh-CN"/>
        </w:rPr>
        <w:t>配置</w:t>
      </w:r>
      <w:bookmarkEnd w:id="17"/>
      <w:proofErr w:type="spellEnd"/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 w:rsidRPr="001440F3">
        <w:rPr>
          <w:rFonts w:ascii="仿宋" w:eastAsia="仿宋" w:hAnsi="仿宋" w:hint="eastAsia"/>
          <w:sz w:val="30"/>
          <w:szCs w:val="30"/>
          <w:lang w:eastAsia="zh-CN"/>
        </w:rPr>
        <w:t>右键，“</w:t>
      </w:r>
      <w:proofErr w:type="spellStart"/>
      <w:r w:rsidRPr="001440F3">
        <w:rPr>
          <w:rFonts w:ascii="仿宋" w:eastAsia="仿宋" w:hAnsi="仿宋"/>
          <w:sz w:val="30"/>
          <w:szCs w:val="30"/>
          <w:lang w:eastAsia="zh-CN"/>
        </w:rPr>
        <w:t>TortoiseGit</w:t>
      </w:r>
      <w:proofErr w:type="spellEnd"/>
      <w:r w:rsidRPr="001440F3">
        <w:rPr>
          <w:rFonts w:ascii="仿宋" w:eastAsia="仿宋" w:hAnsi="仿宋"/>
          <w:sz w:val="30"/>
          <w:szCs w:val="30"/>
          <w:lang w:eastAsia="zh-CN"/>
        </w:rPr>
        <w:t>”</w:t>
      </w:r>
      <w:r w:rsidRPr="001440F3">
        <w:rPr>
          <w:rFonts w:ascii="仿宋" w:eastAsia="仿宋" w:hAnsi="仿宋" w:hint="eastAsia"/>
          <w:sz w:val="30"/>
          <w:szCs w:val="30"/>
          <w:lang w:eastAsia="zh-CN"/>
        </w:rPr>
        <w:t>，“</w:t>
      </w:r>
      <w:r w:rsidRPr="001440F3">
        <w:rPr>
          <w:rFonts w:ascii="仿宋" w:eastAsia="仿宋" w:hAnsi="仿宋"/>
          <w:sz w:val="30"/>
          <w:szCs w:val="30"/>
          <w:lang w:eastAsia="zh-CN"/>
        </w:rPr>
        <w:t>Settings”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743325" cy="6572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Pr="001440F3">
        <w:rPr>
          <w:rFonts w:ascii="仿宋" w:eastAsia="仿宋" w:hAnsi="仿宋" w:hint="eastAsia"/>
          <w:sz w:val="30"/>
          <w:szCs w:val="30"/>
          <w:lang w:eastAsia="zh-CN"/>
        </w:rPr>
        <w:t>配置“Name”和“Email”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确定</w:t>
      </w:r>
      <w:r w:rsidRPr="001440F3">
        <w:rPr>
          <w:rFonts w:ascii="仿宋" w:eastAsia="仿宋" w:hAnsi="仿宋" w:hint="eastAsia"/>
          <w:sz w:val="30"/>
          <w:szCs w:val="30"/>
          <w:lang w:eastAsia="zh-CN"/>
        </w:rPr>
        <w:t>；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62625" cy="36861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18" w:name="_Toc483239439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>
        <w:rPr>
          <w:rFonts w:ascii="仿宋_GB2312" w:eastAsia="仿宋_GB2312"/>
          <w:sz w:val="30"/>
          <w:szCs w:val="30"/>
          <w:lang w:eastAsia="zh-CN"/>
        </w:rPr>
        <w:t xml:space="preserve">4 </w:t>
      </w:r>
      <w:r>
        <w:rPr>
          <w:rFonts w:ascii="仿宋_GB2312" w:eastAsia="仿宋_GB2312" w:hint="eastAsia"/>
          <w:sz w:val="30"/>
          <w:szCs w:val="30"/>
          <w:lang w:eastAsia="zh-CN"/>
        </w:rPr>
        <w:t>克隆远程</w:t>
      </w:r>
      <w:r>
        <w:rPr>
          <w:rFonts w:ascii="仿宋_GB2312" w:eastAsia="仿宋_GB2312"/>
          <w:sz w:val="30"/>
          <w:szCs w:val="30"/>
          <w:lang w:eastAsia="zh-CN"/>
        </w:rPr>
        <w:t>仓库</w:t>
      </w:r>
      <w:bookmarkEnd w:id="18"/>
    </w:p>
    <w:p w:rsidR="00DB59A9" w:rsidRDefault="00DB59A9" w:rsidP="00DB59A9">
      <w:pPr>
        <w:rPr>
          <w:rFonts w:eastAsiaTheme="minorEastAsia" w:hint="eastAsia"/>
          <w:lang w:val="x-none" w:eastAsia="zh-CN"/>
        </w:rPr>
      </w:pPr>
      <w:r>
        <w:rPr>
          <w:rFonts w:eastAsiaTheme="minorEastAsia" w:hint="eastAsia"/>
          <w:lang w:val="x-none" w:eastAsia="zh-CN"/>
        </w:rPr>
        <w:tab/>
      </w:r>
      <w:r>
        <w:rPr>
          <w:rFonts w:eastAsiaTheme="minorEastAsia" w:hint="eastAsia"/>
          <w:lang w:val="x-none" w:eastAsia="zh-CN"/>
        </w:rPr>
        <w:tab/>
      </w:r>
      <w:r w:rsidR="00B57C4E">
        <w:rPr>
          <w:rFonts w:eastAsiaTheme="minorEastAsia" w:hint="eastAsia"/>
          <w:lang w:val="x-none" w:eastAsia="zh-CN"/>
        </w:rPr>
        <w:t>步骤</w:t>
      </w:r>
      <w:r w:rsidR="00B57C4E">
        <w:rPr>
          <w:rFonts w:eastAsiaTheme="minorEastAsia" w:hint="eastAsia"/>
          <w:lang w:val="x-none" w:eastAsia="zh-CN"/>
        </w:rPr>
        <w:t>1</w:t>
      </w:r>
      <w:r w:rsidR="00B57C4E">
        <w:rPr>
          <w:rFonts w:eastAsiaTheme="minorEastAsia" w:hint="eastAsia"/>
          <w:lang w:val="x-none" w:eastAsia="zh-CN"/>
        </w:rPr>
        <w:t>：</w:t>
      </w:r>
      <w:r>
        <w:rPr>
          <w:rFonts w:eastAsiaTheme="minorEastAsia" w:hint="eastAsia"/>
          <w:lang w:val="x-none" w:eastAsia="zh-CN"/>
        </w:rPr>
        <w:t>访问登录远程仓库：</w:t>
      </w:r>
      <w:hyperlink r:id="rId17" w:history="1">
        <w:r w:rsidRPr="00BC61CF">
          <w:rPr>
            <w:rStyle w:val="a7"/>
            <w:rFonts w:eastAsiaTheme="minorEastAsia"/>
            <w:lang w:val="x-none" w:eastAsia="zh-CN"/>
          </w:rPr>
          <w:t>http://10.50.32.21/users/sign_in</w:t>
        </w:r>
      </w:hyperlink>
      <w:r>
        <w:rPr>
          <w:rFonts w:eastAsiaTheme="minorEastAsia" w:hint="eastAsia"/>
          <w:lang w:val="x-none" w:eastAsia="zh-CN"/>
        </w:rPr>
        <w:t xml:space="preserve"> </w:t>
      </w:r>
      <w:r>
        <w:rPr>
          <w:rFonts w:eastAsiaTheme="minorEastAsia" w:hint="eastAsia"/>
          <w:lang w:val="x-none" w:eastAsia="zh-CN"/>
        </w:rPr>
        <w:t>输入用户名密码</w:t>
      </w:r>
    </w:p>
    <w:p w:rsidR="00B57C4E" w:rsidRDefault="00B57C4E" w:rsidP="00DB59A9">
      <w:pPr>
        <w:rPr>
          <w:rFonts w:eastAsiaTheme="minorEastAsia" w:hint="eastAsia"/>
          <w:lang w:val="x-none" w:eastAsia="zh-CN"/>
        </w:rPr>
      </w:pPr>
      <w:r>
        <w:rPr>
          <w:rFonts w:eastAsiaTheme="minorEastAsia" w:hint="eastAsia"/>
          <w:lang w:val="x-none" w:eastAsia="zh-CN"/>
        </w:rPr>
        <w:tab/>
      </w:r>
      <w:r>
        <w:rPr>
          <w:rFonts w:eastAsiaTheme="minorEastAsia" w:hint="eastAsia"/>
          <w:lang w:val="x-none" w:eastAsia="zh-CN"/>
        </w:rPr>
        <w:tab/>
      </w:r>
      <w:r>
        <w:rPr>
          <w:noProof/>
          <w:lang w:eastAsia="zh-CN"/>
        </w:rPr>
        <w:drawing>
          <wp:inline distT="0" distB="0" distL="0" distR="0" wp14:anchorId="150F7A31" wp14:editId="4BE48D01">
            <wp:extent cx="5486400" cy="2948940"/>
            <wp:effectExtent l="0" t="0" r="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4E" w:rsidRDefault="00B57C4E" w:rsidP="00DB59A9">
      <w:pPr>
        <w:rPr>
          <w:rFonts w:eastAsiaTheme="minorEastAsia" w:hint="eastAsia"/>
          <w:lang w:val="x-none" w:eastAsia="zh-CN"/>
        </w:rPr>
      </w:pPr>
      <w:r>
        <w:rPr>
          <w:rFonts w:eastAsiaTheme="minorEastAsia" w:hint="eastAsia"/>
          <w:lang w:val="x-none" w:eastAsia="zh-CN"/>
        </w:rPr>
        <w:tab/>
      </w:r>
      <w:r>
        <w:rPr>
          <w:rFonts w:eastAsiaTheme="minorEastAsia" w:hint="eastAsia"/>
          <w:lang w:val="x-none" w:eastAsia="zh-CN"/>
        </w:rPr>
        <w:tab/>
      </w:r>
      <w:r>
        <w:rPr>
          <w:rFonts w:eastAsiaTheme="minorEastAsia" w:hint="eastAsia"/>
          <w:lang w:val="x-none" w:eastAsia="zh-CN"/>
        </w:rPr>
        <w:t>步骤</w:t>
      </w:r>
      <w:r>
        <w:rPr>
          <w:rFonts w:eastAsiaTheme="minorEastAsia" w:hint="eastAsia"/>
          <w:lang w:val="x-none" w:eastAsia="zh-CN"/>
        </w:rPr>
        <w:t>2</w:t>
      </w:r>
      <w:r>
        <w:rPr>
          <w:rFonts w:eastAsiaTheme="minorEastAsia" w:hint="eastAsia"/>
          <w:lang w:val="x-none" w:eastAsia="zh-CN"/>
        </w:rPr>
        <w:t>：复制</w:t>
      </w:r>
      <w:r>
        <w:rPr>
          <w:rFonts w:eastAsiaTheme="minorEastAsia" w:hint="eastAsia"/>
          <w:lang w:val="x-none" w:eastAsia="zh-CN"/>
        </w:rPr>
        <w:t>URL</w:t>
      </w:r>
    </w:p>
    <w:p w:rsidR="00B57C4E" w:rsidRDefault="00B57C4E" w:rsidP="00DB59A9">
      <w:pPr>
        <w:rPr>
          <w:rFonts w:eastAsiaTheme="minorEastAsia" w:hint="eastAsia"/>
          <w:lang w:val="x-none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441F58A" wp14:editId="293C1A48">
            <wp:extent cx="5486400" cy="249872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4E" w:rsidRPr="00DB59A9" w:rsidRDefault="00B57C4E" w:rsidP="00DB59A9">
      <w:pPr>
        <w:rPr>
          <w:rFonts w:eastAsiaTheme="minorEastAsia" w:hint="eastAsia"/>
          <w:lang w:val="x-none" w:eastAsia="zh-CN"/>
        </w:rPr>
      </w:pP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 w:rsidR="00B57C4E">
        <w:rPr>
          <w:rFonts w:ascii="仿宋" w:eastAsia="仿宋" w:hAnsi="仿宋" w:hint="eastAsia"/>
          <w:sz w:val="30"/>
          <w:szCs w:val="30"/>
          <w:lang w:eastAsia="zh-CN"/>
        </w:rPr>
        <w:t>3</w:t>
      </w:r>
      <w:r>
        <w:rPr>
          <w:rFonts w:ascii="仿宋" w:eastAsia="仿宋" w:hAnsi="仿宋" w:hint="eastAsia"/>
          <w:sz w:val="30"/>
          <w:szCs w:val="30"/>
          <w:lang w:eastAsia="zh-CN"/>
        </w:rPr>
        <w:t>：在</w:t>
      </w:r>
      <w:r>
        <w:rPr>
          <w:rFonts w:ascii="仿宋" w:eastAsia="仿宋" w:hAnsi="仿宋"/>
          <w:sz w:val="30"/>
          <w:szCs w:val="30"/>
          <w:lang w:eastAsia="zh-CN"/>
        </w:rPr>
        <w:t>工作区中</w:t>
      </w:r>
      <w:r>
        <w:rPr>
          <w:rFonts w:ascii="仿宋" w:eastAsia="仿宋" w:hAnsi="仿宋" w:hint="eastAsia"/>
          <w:sz w:val="30"/>
          <w:szCs w:val="30"/>
          <w:lang w:eastAsia="zh-CN"/>
        </w:rPr>
        <w:t>右键“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Clone”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输入URL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657475" cy="13335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F0214D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 wp14:anchorId="7136C687" wp14:editId="6FCA2DB5">
            <wp:extent cx="5286375" cy="3733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="00F0214D">
        <w:rPr>
          <w:rFonts w:ascii="仿宋" w:eastAsia="仿宋" w:hAnsi="仿宋" w:hint="eastAsia"/>
          <w:sz w:val="30"/>
          <w:szCs w:val="30"/>
          <w:lang w:eastAsia="zh-CN"/>
        </w:rPr>
        <w:t>ok</w:t>
      </w:r>
      <w:r>
        <w:rPr>
          <w:rFonts w:ascii="仿宋" w:eastAsia="仿宋" w:hAnsi="仿宋"/>
          <w:sz w:val="30"/>
          <w:szCs w:val="30"/>
          <w:lang w:eastAsia="zh-CN"/>
        </w:rPr>
        <w:t>。</w:t>
      </w:r>
      <w:r w:rsidR="00F0214D">
        <w:rPr>
          <w:rFonts w:ascii="仿宋" w:eastAsia="仿宋" w:hAnsi="仿宋" w:hint="eastAsia"/>
          <w:sz w:val="30"/>
          <w:szCs w:val="30"/>
          <w:lang w:eastAsia="zh-CN"/>
        </w:rPr>
        <w:t>输入用户名密码，</w:t>
      </w:r>
      <w:r>
        <w:rPr>
          <w:rFonts w:ascii="仿宋" w:eastAsia="仿宋" w:hAnsi="仿宋" w:hint="eastAsia"/>
          <w:sz w:val="30"/>
          <w:szCs w:val="30"/>
          <w:lang w:eastAsia="zh-CN"/>
        </w:rPr>
        <w:t>等待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Clone完成。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6101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19" w:name="_Toc483239443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E54F5B">
        <w:rPr>
          <w:rFonts w:ascii="仿宋_GB2312" w:eastAsia="仿宋_GB2312" w:hint="eastAsia"/>
          <w:sz w:val="30"/>
          <w:szCs w:val="30"/>
          <w:lang w:eastAsia="zh-CN"/>
        </w:rPr>
        <w:t>5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r>
        <w:rPr>
          <w:rFonts w:ascii="仿宋_GB2312" w:eastAsia="仿宋_GB2312" w:hint="eastAsia"/>
          <w:sz w:val="30"/>
          <w:szCs w:val="30"/>
          <w:lang w:eastAsia="zh-CN"/>
        </w:rPr>
        <w:t>提交</w:t>
      </w:r>
      <w:r>
        <w:rPr>
          <w:rFonts w:ascii="仿宋_GB2312" w:eastAsia="仿宋_GB2312"/>
          <w:sz w:val="30"/>
          <w:szCs w:val="30"/>
          <w:lang w:eastAsia="zh-CN"/>
        </w:rPr>
        <w:t>文件至</w:t>
      </w:r>
      <w:r>
        <w:rPr>
          <w:rFonts w:ascii="仿宋_GB2312" w:eastAsia="仿宋_GB2312" w:hint="eastAsia"/>
          <w:sz w:val="30"/>
          <w:szCs w:val="30"/>
          <w:lang w:eastAsia="zh-CN"/>
        </w:rPr>
        <w:t>本地仓库后</w:t>
      </w:r>
      <w:r>
        <w:rPr>
          <w:rFonts w:ascii="仿宋_GB2312" w:eastAsia="仿宋_GB2312"/>
          <w:sz w:val="30"/>
          <w:szCs w:val="30"/>
          <w:lang w:eastAsia="zh-CN"/>
        </w:rPr>
        <w:t>推送至远程仓库</w:t>
      </w:r>
      <w:bookmarkEnd w:id="19"/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选择要提交的文件，右键，“</w:t>
      </w:r>
      <w:proofErr w:type="spellStart"/>
      <w:r w:rsidRPr="00E665B9">
        <w:rPr>
          <w:rFonts w:ascii="仿宋" w:eastAsia="仿宋" w:hAnsi="仿宋"/>
          <w:sz w:val="30"/>
          <w:szCs w:val="30"/>
          <w:lang w:eastAsia="zh-CN"/>
        </w:rPr>
        <w:t>TortoiseGit</w:t>
      </w:r>
      <w:proofErr w:type="spellEnd"/>
      <w:r w:rsidRPr="00E665B9">
        <w:rPr>
          <w:rFonts w:ascii="仿宋" w:eastAsia="仿宋" w:hAnsi="仿宋"/>
          <w:sz w:val="30"/>
          <w:szCs w:val="30"/>
          <w:lang w:eastAsia="zh-CN"/>
        </w:rPr>
        <w:t>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，选择“</w:t>
      </w:r>
      <w:r w:rsidRPr="00E665B9">
        <w:rPr>
          <w:rFonts w:ascii="仿宋" w:eastAsia="仿宋" w:hAnsi="仿宋"/>
          <w:sz w:val="30"/>
          <w:szCs w:val="30"/>
          <w:lang w:eastAsia="zh-CN"/>
        </w:rPr>
        <w:t>Add...”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，并确定；</w:t>
      </w:r>
    </w:p>
    <w:p w:rsidR="00584609" w:rsidRDefault="00584609" w:rsidP="00584609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676775" cy="7905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noProof/>
          <w:lang w:eastAsia="zh-CN"/>
        </w:rPr>
      </w:pP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62625" cy="26384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2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选择要提交的文件，右键，“</w:t>
      </w:r>
      <w:proofErr w:type="spellStart"/>
      <w:r w:rsidRPr="00E665B9"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 w:rsidRPr="00E665B9">
        <w:rPr>
          <w:rFonts w:ascii="仿宋" w:eastAsia="仿宋" w:hAnsi="仿宋"/>
          <w:sz w:val="30"/>
          <w:szCs w:val="30"/>
          <w:lang w:eastAsia="zh-CN"/>
        </w:rPr>
        <w:t xml:space="preserve"> Commit -&gt; "master"...”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；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800475" cy="11811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Pr="00E665B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步骤3：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填入提交的</w:t>
      </w:r>
      <w:r w:rsidRPr="00E665B9">
        <w:rPr>
          <w:rFonts w:ascii="仿宋" w:eastAsia="仿宋" w:hAnsi="仿宋"/>
          <w:sz w:val="30"/>
          <w:szCs w:val="30"/>
          <w:lang w:eastAsia="zh-CN"/>
        </w:rPr>
        <w:t>log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信息，点击“</w:t>
      </w:r>
      <w:r w:rsidRPr="00E665B9">
        <w:rPr>
          <w:rFonts w:ascii="仿宋" w:eastAsia="仿宋" w:hAnsi="仿宋"/>
          <w:sz w:val="30"/>
          <w:szCs w:val="30"/>
          <w:lang w:eastAsia="zh-CN"/>
        </w:rPr>
        <w:t>OK”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，直至上传结束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Pr="00E665B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286375" cy="5095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Pr="00E665B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4</w:t>
      </w:r>
      <w:r>
        <w:rPr>
          <w:rFonts w:ascii="仿宋" w:eastAsia="仿宋" w:hAnsi="仿宋" w:hint="eastAsia"/>
          <w:sz w:val="30"/>
          <w:szCs w:val="30"/>
          <w:lang w:eastAsia="zh-CN"/>
        </w:rPr>
        <w:t>：步骤3结束</w:t>
      </w:r>
      <w:r>
        <w:rPr>
          <w:rFonts w:ascii="仿宋" w:eastAsia="仿宋" w:hAnsi="仿宋"/>
          <w:sz w:val="30"/>
          <w:szCs w:val="30"/>
          <w:lang w:eastAsia="zh-CN"/>
        </w:rPr>
        <w:t>后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，点击“</w:t>
      </w:r>
      <w:r w:rsidRPr="00E665B9">
        <w:rPr>
          <w:rFonts w:ascii="仿宋" w:eastAsia="仿宋" w:hAnsi="仿宋"/>
          <w:sz w:val="30"/>
          <w:szCs w:val="30"/>
          <w:lang w:eastAsia="zh-CN"/>
        </w:rPr>
        <w:t>Push”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，在弹出的对话框中点击“</w:t>
      </w:r>
      <w:r w:rsidRPr="00E665B9">
        <w:rPr>
          <w:rFonts w:ascii="仿宋" w:eastAsia="仿宋" w:hAnsi="仿宋"/>
          <w:sz w:val="30"/>
          <w:szCs w:val="30"/>
          <w:lang w:eastAsia="zh-CN"/>
        </w:rPr>
        <w:t>OK”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bookmarkStart w:id="20" w:name="_GoBack"/>
      <w:bookmarkEnd w:id="20"/>
    </w:p>
    <w:p w:rsidR="000A06E6" w:rsidRPr="00E665B9" w:rsidRDefault="000A06E6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4AA5666" wp14:editId="30540C10">
            <wp:extent cx="5286375" cy="50958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686300" cy="46958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1" w:name="_Toc483239444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E54F5B">
        <w:rPr>
          <w:rFonts w:ascii="仿宋_GB2312" w:eastAsia="仿宋_GB2312" w:hint="eastAsia"/>
          <w:sz w:val="30"/>
          <w:szCs w:val="30"/>
          <w:lang w:eastAsia="zh-CN"/>
        </w:rPr>
        <w:t>6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r>
        <w:rPr>
          <w:rFonts w:ascii="仿宋_GB2312" w:eastAsia="仿宋_GB2312" w:hint="eastAsia"/>
          <w:sz w:val="30"/>
          <w:szCs w:val="30"/>
          <w:lang w:eastAsia="zh-CN"/>
        </w:rPr>
        <w:t>推送本地</w:t>
      </w:r>
      <w:r>
        <w:rPr>
          <w:rFonts w:ascii="仿宋_GB2312" w:eastAsia="仿宋_GB2312"/>
          <w:sz w:val="30"/>
          <w:szCs w:val="30"/>
          <w:lang w:eastAsia="zh-CN"/>
        </w:rPr>
        <w:t>仓库文件至远程仓库</w:t>
      </w:r>
      <w:bookmarkEnd w:id="21"/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步骤1：在</w:t>
      </w:r>
      <w:r>
        <w:rPr>
          <w:rFonts w:ascii="仿宋" w:eastAsia="仿宋" w:hAnsi="仿宋"/>
          <w:sz w:val="30"/>
          <w:szCs w:val="30"/>
          <w:lang w:eastAsia="zh-CN"/>
        </w:rPr>
        <w:t>本地仓库右键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，“</w:t>
      </w:r>
      <w:proofErr w:type="spellStart"/>
      <w:r w:rsidRPr="00E665B9">
        <w:rPr>
          <w:rFonts w:ascii="仿宋" w:eastAsia="仿宋" w:hAnsi="仿宋"/>
          <w:sz w:val="30"/>
          <w:szCs w:val="30"/>
          <w:lang w:eastAsia="zh-CN"/>
        </w:rPr>
        <w:t>TortoiseGit</w:t>
      </w:r>
      <w:proofErr w:type="spellEnd"/>
      <w:r w:rsidRPr="00E665B9">
        <w:rPr>
          <w:rFonts w:ascii="仿宋" w:eastAsia="仿宋" w:hAnsi="仿宋"/>
          <w:sz w:val="30"/>
          <w:szCs w:val="30"/>
          <w:lang w:eastAsia="zh-CN"/>
        </w:rPr>
        <w:t>”</w:t>
      </w:r>
      <w:r w:rsidRPr="00E665B9">
        <w:rPr>
          <w:rFonts w:ascii="仿宋" w:eastAsia="仿宋" w:hAnsi="仿宋" w:hint="eastAsia"/>
          <w:sz w:val="30"/>
          <w:szCs w:val="30"/>
          <w:lang w:eastAsia="zh-CN"/>
        </w:rPr>
        <w:t>，选择</w:t>
      </w:r>
      <w:r>
        <w:rPr>
          <w:rFonts w:ascii="仿宋" w:eastAsia="仿宋" w:hAnsi="仿宋" w:hint="eastAsia"/>
          <w:sz w:val="30"/>
          <w:szCs w:val="30"/>
          <w:lang w:eastAsia="zh-CN"/>
        </w:rPr>
        <w:t>“</w:t>
      </w:r>
      <w:r>
        <w:rPr>
          <w:rFonts w:ascii="仿宋" w:eastAsia="仿宋" w:hAnsi="仿宋"/>
          <w:sz w:val="30"/>
          <w:szCs w:val="30"/>
          <w:lang w:eastAsia="zh-CN"/>
        </w:rPr>
        <w:t>Push”。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62625" cy="21240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076825" cy="65722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步骤2：选择</w:t>
      </w:r>
      <w:r>
        <w:rPr>
          <w:rFonts w:ascii="仿宋" w:eastAsia="仿宋" w:hAnsi="仿宋"/>
          <w:sz w:val="30"/>
          <w:szCs w:val="30"/>
          <w:lang w:eastAsia="zh-CN"/>
        </w:rPr>
        <w:t>远程仓库后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点击“OK”</w:t>
      </w:r>
      <w:r>
        <w:rPr>
          <w:rFonts w:ascii="仿宋" w:eastAsia="仿宋" w:hAnsi="仿宋" w:hint="eastAsia"/>
          <w:sz w:val="30"/>
          <w:szCs w:val="30"/>
          <w:lang w:eastAsia="zh-CN"/>
        </w:rPr>
        <w:t>，等待</w:t>
      </w:r>
      <w:r>
        <w:rPr>
          <w:rFonts w:ascii="仿宋" w:eastAsia="仿宋" w:hAnsi="仿宋"/>
          <w:sz w:val="30"/>
          <w:szCs w:val="30"/>
          <w:lang w:eastAsia="zh-CN"/>
        </w:rPr>
        <w:t>Push完成。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686300" cy="4695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162550" cy="39719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2" w:name="_Toc483239447"/>
      <w:r>
        <w:rPr>
          <w:rFonts w:ascii="仿宋_GB2312" w:eastAsia="仿宋_GB2312"/>
          <w:sz w:val="30"/>
          <w:szCs w:val="30"/>
          <w:lang w:eastAsia="zh-CN"/>
        </w:rPr>
        <w:lastRenderedPageBreak/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E54F5B">
        <w:rPr>
          <w:rFonts w:ascii="仿宋_GB2312" w:eastAsia="仿宋_GB2312" w:hint="eastAsia"/>
          <w:sz w:val="30"/>
          <w:szCs w:val="30"/>
          <w:lang w:eastAsia="zh-CN"/>
        </w:rPr>
        <w:t>7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bookmarkEnd w:id="22"/>
      <w:r w:rsidR="00E54F5B">
        <w:rPr>
          <w:rFonts w:ascii="仿宋_GB2312" w:eastAsia="仿宋_GB2312" w:hint="eastAsia"/>
          <w:sz w:val="30"/>
          <w:szCs w:val="30"/>
          <w:lang w:eastAsia="zh-CN"/>
        </w:rPr>
        <w:t>从远程仓库更新代码到本地</w:t>
      </w:r>
    </w:p>
    <w:p w:rsidR="00E54F5B" w:rsidRDefault="00E54F5B" w:rsidP="00E54F5B">
      <w:pPr>
        <w:ind w:firstLine="4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>
        <w:rPr>
          <w:rFonts w:ascii="仿宋" w:eastAsia="仿宋" w:hAnsi="仿宋" w:hint="eastAsia"/>
          <w:sz w:val="30"/>
          <w:szCs w:val="30"/>
          <w:lang w:eastAsia="zh-CN"/>
        </w:rPr>
        <w:t>选择本地仓库代码工程鼠标右击-</w:t>
      </w:r>
      <w:proofErr w:type="gramStart"/>
      <w:r>
        <w:rPr>
          <w:rFonts w:ascii="仿宋" w:eastAsia="仿宋" w:hAnsi="仿宋" w:hint="eastAsia"/>
          <w:sz w:val="30"/>
          <w:szCs w:val="30"/>
          <w:lang w:eastAsia="zh-CN"/>
        </w:rPr>
        <w:t>》</w:t>
      </w:r>
      <w:proofErr w:type="spellStart"/>
      <w:proofErr w:type="gramEnd"/>
      <w:r>
        <w:rPr>
          <w:rFonts w:ascii="仿宋" w:eastAsia="仿宋" w:hAnsi="仿宋" w:hint="eastAsia"/>
          <w:sz w:val="30"/>
          <w:szCs w:val="30"/>
          <w:lang w:eastAsia="zh-CN"/>
        </w:rPr>
        <w:t>tortoiseGit</w:t>
      </w:r>
      <w:proofErr w:type="spellEnd"/>
      <w:r>
        <w:rPr>
          <w:rFonts w:ascii="仿宋" w:eastAsia="仿宋" w:hAnsi="仿宋" w:hint="eastAsia"/>
          <w:sz w:val="30"/>
          <w:szCs w:val="30"/>
          <w:lang w:eastAsia="zh-CN"/>
        </w:rPr>
        <w:t>-</w:t>
      </w:r>
      <w:proofErr w:type="gramStart"/>
      <w:r>
        <w:rPr>
          <w:rFonts w:ascii="仿宋" w:eastAsia="仿宋" w:hAnsi="仿宋" w:hint="eastAsia"/>
          <w:sz w:val="30"/>
          <w:szCs w:val="30"/>
          <w:lang w:eastAsia="zh-CN"/>
        </w:rPr>
        <w:t>》</w:t>
      </w:r>
      <w:proofErr w:type="gramEnd"/>
      <w:r>
        <w:rPr>
          <w:rFonts w:ascii="仿宋" w:eastAsia="仿宋" w:hAnsi="仿宋" w:hint="eastAsia"/>
          <w:sz w:val="30"/>
          <w:szCs w:val="30"/>
          <w:lang w:eastAsia="zh-CN"/>
        </w:rPr>
        <w:t>pull</w:t>
      </w:r>
    </w:p>
    <w:p w:rsidR="00E54F5B" w:rsidRDefault="00E54F5B" w:rsidP="00E54F5B">
      <w:pPr>
        <w:ind w:firstLine="420"/>
        <w:rPr>
          <w:rFonts w:eastAsiaTheme="minorEastAsia" w:hint="eastAsia"/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74C0321B" wp14:editId="2F0154FE">
            <wp:extent cx="5486400" cy="51923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5B" w:rsidRDefault="00E54F5B" w:rsidP="00E54F5B">
      <w:pPr>
        <w:ind w:firstLine="4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 w:hint="eastAsia"/>
          <w:sz w:val="30"/>
          <w:szCs w:val="30"/>
          <w:lang w:eastAsia="zh-CN"/>
        </w:rPr>
        <w:t>2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r>
        <w:rPr>
          <w:rFonts w:ascii="仿宋" w:eastAsia="仿宋" w:hAnsi="仿宋" w:hint="eastAsia"/>
          <w:sz w:val="30"/>
          <w:szCs w:val="30"/>
          <w:lang w:eastAsia="zh-CN"/>
        </w:rPr>
        <w:t>选择版本（</w:t>
      </w:r>
      <w:r w:rsidR="0020428B">
        <w:rPr>
          <w:rFonts w:ascii="仿宋" w:eastAsia="仿宋" w:hAnsi="仿宋" w:hint="eastAsia"/>
          <w:sz w:val="30"/>
          <w:szCs w:val="30"/>
          <w:lang w:eastAsia="zh-CN"/>
        </w:rPr>
        <w:t>一般工程是多分支的，需要更新对应版本，如果不需要修改按照默认版本，点击ok</w:t>
      </w:r>
      <w:r w:rsidR="00527F90">
        <w:rPr>
          <w:rFonts w:ascii="仿宋" w:eastAsia="仿宋" w:hAnsi="仿宋" w:hint="eastAsia"/>
          <w:sz w:val="30"/>
          <w:szCs w:val="30"/>
          <w:lang w:eastAsia="zh-CN"/>
        </w:rPr>
        <w:t>输入用户名密码，直至更新完成即可</w:t>
      </w:r>
      <w:r>
        <w:rPr>
          <w:rFonts w:ascii="仿宋" w:eastAsia="仿宋" w:hAnsi="仿宋" w:hint="eastAsia"/>
          <w:sz w:val="30"/>
          <w:szCs w:val="30"/>
          <w:lang w:eastAsia="zh-CN"/>
        </w:rPr>
        <w:t>）</w:t>
      </w:r>
    </w:p>
    <w:p w:rsidR="00E54F5B" w:rsidRPr="00E54F5B" w:rsidRDefault="00E54F5B" w:rsidP="00E54F5B">
      <w:pPr>
        <w:ind w:firstLine="420"/>
        <w:rPr>
          <w:rFonts w:eastAsiaTheme="minorEastAsia" w:hint="eastAsia"/>
          <w:lang w:eastAsia="zh-CN"/>
        </w:rPr>
      </w:pPr>
    </w:p>
    <w:p w:rsidR="00E54F5B" w:rsidRDefault="00E54F5B" w:rsidP="00E54F5B">
      <w:pPr>
        <w:ind w:firstLine="420"/>
        <w:rPr>
          <w:rFonts w:eastAsiaTheme="minorEastAsia" w:hint="eastAsia"/>
          <w:lang w:val="x-none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70F69B0" wp14:editId="4C7C159B">
            <wp:extent cx="4829175" cy="38100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4E" w:rsidRPr="00E54F5B" w:rsidRDefault="00385D4E" w:rsidP="00E54F5B">
      <w:pPr>
        <w:ind w:firstLine="420"/>
        <w:rPr>
          <w:rFonts w:eastAsiaTheme="minorEastAsia" w:hint="eastAsia"/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5B2165DC" wp14:editId="59C62BAE">
            <wp:extent cx="4886325" cy="32861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5B" w:rsidRPr="00E54F5B" w:rsidRDefault="00E54F5B" w:rsidP="00E54F5B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173C13">
        <w:rPr>
          <w:rFonts w:ascii="仿宋_GB2312" w:eastAsia="仿宋_GB2312" w:hint="eastAsia"/>
          <w:sz w:val="30"/>
          <w:szCs w:val="30"/>
          <w:lang w:eastAsia="zh-CN"/>
        </w:rPr>
        <w:t>8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r>
        <w:rPr>
          <w:rFonts w:ascii="仿宋_GB2312" w:eastAsia="仿宋_GB2312" w:hint="eastAsia"/>
          <w:sz w:val="30"/>
          <w:szCs w:val="30"/>
          <w:lang w:eastAsia="zh-CN"/>
        </w:rPr>
        <w:t>本地</w:t>
      </w:r>
      <w:r>
        <w:rPr>
          <w:rFonts w:ascii="仿宋_GB2312" w:eastAsia="仿宋_GB2312"/>
          <w:sz w:val="30"/>
          <w:szCs w:val="30"/>
          <w:lang w:eastAsia="zh-CN"/>
        </w:rPr>
        <w:t>仓库切换分支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步骤1：本地</w:t>
      </w:r>
      <w:r>
        <w:rPr>
          <w:rFonts w:ascii="仿宋" w:eastAsia="仿宋" w:hAnsi="仿宋"/>
          <w:sz w:val="30"/>
          <w:szCs w:val="30"/>
          <w:lang w:eastAsia="zh-CN"/>
        </w:rPr>
        <w:t>仓库右键</w:t>
      </w:r>
      <w:r w:rsidRPr="00574563">
        <w:rPr>
          <w:rFonts w:ascii="仿宋" w:eastAsia="仿宋" w:hAnsi="仿宋" w:hint="eastAsia"/>
          <w:sz w:val="30"/>
          <w:szCs w:val="30"/>
          <w:lang w:eastAsia="zh-CN"/>
        </w:rPr>
        <w:t>选择“</w:t>
      </w:r>
      <w:proofErr w:type="spellStart"/>
      <w:r w:rsidRPr="00574563">
        <w:rPr>
          <w:rFonts w:ascii="仿宋" w:eastAsia="仿宋" w:hAnsi="仿宋"/>
          <w:sz w:val="30"/>
          <w:szCs w:val="30"/>
          <w:lang w:eastAsia="zh-CN"/>
        </w:rPr>
        <w:t>TortoiseGit</w:t>
      </w:r>
      <w:proofErr w:type="spellEnd"/>
      <w:r w:rsidRPr="00574563">
        <w:rPr>
          <w:rFonts w:ascii="仿宋" w:eastAsia="仿宋" w:hAnsi="仿宋"/>
          <w:sz w:val="30"/>
          <w:szCs w:val="30"/>
          <w:lang w:eastAsia="zh-CN"/>
        </w:rPr>
        <w:t>”</w:t>
      </w:r>
      <w:r w:rsidRPr="00574563">
        <w:rPr>
          <w:rFonts w:ascii="仿宋" w:eastAsia="仿宋" w:hAnsi="仿宋" w:hint="eastAsia"/>
          <w:sz w:val="30"/>
          <w:szCs w:val="30"/>
          <w:lang w:eastAsia="zh-CN"/>
        </w:rPr>
        <w:t>，选择“</w:t>
      </w:r>
      <w:r w:rsidRPr="00B14291">
        <w:rPr>
          <w:rFonts w:ascii="仿宋" w:eastAsia="仿宋" w:hAnsi="仿宋"/>
          <w:sz w:val="30"/>
          <w:szCs w:val="30"/>
          <w:lang w:eastAsia="zh-CN"/>
        </w:rPr>
        <w:t>Switch/Checkout..</w:t>
      </w:r>
      <w:r w:rsidRPr="00574563">
        <w:rPr>
          <w:rFonts w:ascii="仿宋" w:eastAsia="仿宋" w:hAnsi="仿宋"/>
          <w:sz w:val="30"/>
          <w:szCs w:val="30"/>
          <w:lang w:eastAsia="zh-CN"/>
        </w:rPr>
        <w:t>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448175" cy="36004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2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r w:rsidRPr="00574563">
        <w:rPr>
          <w:rFonts w:ascii="仿宋" w:eastAsia="仿宋" w:hAnsi="仿宋" w:hint="eastAsia"/>
          <w:sz w:val="30"/>
          <w:szCs w:val="30"/>
          <w:lang w:eastAsia="zh-CN"/>
        </w:rPr>
        <w:t>选择</w:t>
      </w:r>
      <w:r>
        <w:rPr>
          <w:rFonts w:ascii="仿宋" w:eastAsia="仿宋" w:hAnsi="仿宋" w:hint="eastAsia"/>
          <w:sz w:val="30"/>
          <w:szCs w:val="30"/>
          <w:lang w:eastAsia="zh-CN"/>
        </w:rPr>
        <w:t>要</w:t>
      </w:r>
      <w:r w:rsidRPr="00B14291">
        <w:rPr>
          <w:rFonts w:ascii="仿宋" w:eastAsia="仿宋" w:hAnsi="仿宋" w:hint="eastAsia"/>
          <w:sz w:val="30"/>
          <w:szCs w:val="30"/>
          <w:lang w:eastAsia="zh-CN"/>
        </w:rPr>
        <w:t>切换到</w:t>
      </w:r>
      <w:r>
        <w:rPr>
          <w:rFonts w:ascii="仿宋" w:eastAsia="仿宋" w:hAnsi="仿宋" w:hint="eastAsia"/>
          <w:sz w:val="30"/>
          <w:szCs w:val="30"/>
          <w:lang w:eastAsia="zh-CN"/>
        </w:rPr>
        <w:t>的</w:t>
      </w:r>
      <w:r>
        <w:rPr>
          <w:rFonts w:ascii="仿宋" w:eastAsia="仿宋" w:hAnsi="仿宋"/>
          <w:sz w:val="30"/>
          <w:szCs w:val="30"/>
          <w:lang w:eastAsia="zh-CN"/>
        </w:rPr>
        <w:t>分支</w:t>
      </w:r>
      <w:r w:rsidRPr="00B14291">
        <w:rPr>
          <w:rFonts w:ascii="仿宋" w:eastAsia="仿宋" w:hAnsi="仿宋" w:hint="eastAsia"/>
          <w:sz w:val="30"/>
          <w:szCs w:val="30"/>
          <w:lang w:eastAsia="zh-CN"/>
        </w:rPr>
        <w:t>“</w:t>
      </w:r>
      <w:proofErr w:type="spellStart"/>
      <w:r w:rsidRPr="00B14291">
        <w:rPr>
          <w:rFonts w:ascii="仿宋" w:eastAsia="仿宋" w:hAnsi="仿宋"/>
          <w:sz w:val="30"/>
          <w:szCs w:val="30"/>
          <w:lang w:eastAsia="zh-CN"/>
        </w:rPr>
        <w:t>newone</w:t>
      </w:r>
      <w:proofErr w:type="spellEnd"/>
      <w:r w:rsidRPr="00B14291">
        <w:rPr>
          <w:rFonts w:ascii="仿宋" w:eastAsia="仿宋" w:hAnsi="仿宋"/>
          <w:sz w:val="30"/>
          <w:szCs w:val="30"/>
          <w:lang w:eastAsia="zh-CN"/>
        </w:rPr>
        <w:t>”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点击“OK”。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381500" cy="3228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说明：该命令</w:t>
      </w:r>
      <w:r w:rsidRPr="00B14291">
        <w:rPr>
          <w:rFonts w:ascii="仿宋" w:eastAsia="仿宋" w:hAnsi="仿宋" w:hint="eastAsia"/>
          <w:sz w:val="30"/>
          <w:szCs w:val="30"/>
          <w:lang w:eastAsia="zh-CN"/>
        </w:rPr>
        <w:t>是可以基于任意</w:t>
      </w:r>
      <w:r w:rsidRPr="00B14291">
        <w:rPr>
          <w:rFonts w:ascii="仿宋" w:eastAsia="仿宋" w:hAnsi="仿宋"/>
          <w:sz w:val="30"/>
          <w:szCs w:val="30"/>
          <w:lang w:eastAsia="zh-CN"/>
        </w:rPr>
        <w:t>Commit</w:t>
      </w:r>
      <w:r w:rsidRPr="00B14291">
        <w:rPr>
          <w:rFonts w:ascii="仿宋" w:eastAsia="仿宋" w:hAnsi="仿宋" w:hint="eastAsia"/>
          <w:sz w:val="30"/>
          <w:szCs w:val="30"/>
          <w:lang w:eastAsia="zh-CN"/>
        </w:rPr>
        <w:t>，已有分支，标签来</w:t>
      </w:r>
      <w:r>
        <w:rPr>
          <w:rFonts w:ascii="仿宋" w:eastAsia="仿宋" w:hAnsi="仿宋" w:hint="eastAsia"/>
          <w:sz w:val="30"/>
          <w:szCs w:val="30"/>
          <w:lang w:eastAsia="zh-CN"/>
        </w:rPr>
        <w:t>实施切换</w:t>
      </w:r>
      <w:r w:rsidRPr="00B14291">
        <w:rPr>
          <w:rFonts w:ascii="仿宋" w:eastAsia="仿宋" w:hAnsi="仿宋" w:hint="eastAsia"/>
          <w:sz w:val="30"/>
          <w:szCs w:val="30"/>
          <w:lang w:eastAsia="zh-CN"/>
        </w:rPr>
        <w:t>。</w:t>
      </w:r>
      <w:r>
        <w:rPr>
          <w:rFonts w:ascii="仿宋" w:eastAsia="仿宋" w:hAnsi="仿宋" w:hint="eastAsia"/>
          <w:sz w:val="30"/>
          <w:szCs w:val="30"/>
          <w:lang w:eastAsia="zh-CN"/>
        </w:rPr>
        <w:t>若是</w:t>
      </w:r>
      <w:r>
        <w:rPr>
          <w:rFonts w:ascii="仿宋" w:eastAsia="仿宋" w:hAnsi="仿宋"/>
          <w:sz w:val="30"/>
          <w:szCs w:val="30"/>
          <w:lang w:eastAsia="zh-CN"/>
        </w:rPr>
        <w:t>远程</w:t>
      </w:r>
      <w:r>
        <w:rPr>
          <w:rFonts w:ascii="仿宋" w:eastAsia="仿宋" w:hAnsi="仿宋" w:hint="eastAsia"/>
          <w:sz w:val="30"/>
          <w:szCs w:val="30"/>
          <w:lang w:eastAsia="zh-CN"/>
        </w:rPr>
        <w:t>仓库</w:t>
      </w:r>
      <w:r>
        <w:rPr>
          <w:rFonts w:ascii="仿宋" w:eastAsia="仿宋" w:hAnsi="仿宋"/>
          <w:sz w:val="30"/>
          <w:szCs w:val="30"/>
          <w:lang w:eastAsia="zh-CN"/>
        </w:rPr>
        <w:t>分支，</w:t>
      </w:r>
      <w:r>
        <w:rPr>
          <w:rFonts w:ascii="仿宋" w:eastAsia="仿宋" w:hAnsi="仿宋" w:hint="eastAsia"/>
          <w:sz w:val="30"/>
          <w:szCs w:val="30"/>
          <w:lang w:eastAsia="zh-CN"/>
        </w:rPr>
        <w:t>则</w:t>
      </w:r>
      <w:r>
        <w:rPr>
          <w:rFonts w:ascii="仿宋" w:eastAsia="仿宋" w:hAnsi="仿宋"/>
          <w:sz w:val="30"/>
          <w:szCs w:val="30"/>
          <w:lang w:eastAsia="zh-CN"/>
        </w:rPr>
        <w:t>默认</w:t>
      </w:r>
      <w:r>
        <w:rPr>
          <w:rFonts w:ascii="仿宋" w:eastAsia="仿宋" w:hAnsi="仿宋" w:hint="eastAsia"/>
          <w:sz w:val="30"/>
          <w:szCs w:val="30"/>
          <w:lang w:eastAsia="zh-CN"/>
        </w:rPr>
        <w:t>在</w:t>
      </w:r>
      <w:r>
        <w:rPr>
          <w:rFonts w:ascii="仿宋" w:eastAsia="仿宋" w:hAnsi="仿宋"/>
          <w:sz w:val="30"/>
          <w:szCs w:val="30"/>
          <w:lang w:eastAsia="zh-CN"/>
        </w:rPr>
        <w:t>本地</w:t>
      </w:r>
      <w:r>
        <w:rPr>
          <w:rFonts w:ascii="仿宋" w:eastAsia="仿宋" w:hAnsi="仿宋" w:hint="eastAsia"/>
          <w:sz w:val="30"/>
          <w:szCs w:val="30"/>
          <w:lang w:eastAsia="zh-CN"/>
        </w:rPr>
        <w:t>为该</w:t>
      </w:r>
      <w:r>
        <w:rPr>
          <w:rFonts w:ascii="仿宋" w:eastAsia="仿宋" w:hAnsi="仿宋"/>
          <w:sz w:val="30"/>
          <w:szCs w:val="30"/>
          <w:lang w:eastAsia="zh-CN"/>
        </w:rPr>
        <w:t>远程仓库分支创建一个新分支</w:t>
      </w:r>
      <w:r>
        <w:rPr>
          <w:rFonts w:ascii="仿宋" w:eastAsia="仿宋" w:hAnsi="仿宋" w:hint="eastAsia"/>
          <w:sz w:val="30"/>
          <w:szCs w:val="30"/>
          <w:lang w:eastAsia="zh-CN"/>
        </w:rPr>
        <w:t>。如下图</w:t>
      </w:r>
      <w:r>
        <w:rPr>
          <w:rFonts w:ascii="仿宋" w:eastAsia="仿宋" w:hAnsi="仿宋"/>
          <w:sz w:val="30"/>
          <w:szCs w:val="30"/>
          <w:lang w:eastAsia="zh-CN"/>
        </w:rPr>
        <w:t>：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381500" cy="3228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3" w:name="_Toc483239448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173C13">
        <w:rPr>
          <w:rFonts w:ascii="仿宋_GB2312" w:eastAsia="仿宋_GB2312" w:hint="eastAsia"/>
          <w:sz w:val="30"/>
          <w:szCs w:val="30"/>
          <w:lang w:eastAsia="zh-CN"/>
        </w:rPr>
        <w:t>9</w:t>
      </w:r>
      <w:r>
        <w:rPr>
          <w:rFonts w:ascii="仿宋_GB2312" w:eastAsia="仿宋_GB2312"/>
          <w:sz w:val="30"/>
          <w:szCs w:val="30"/>
          <w:lang w:eastAsia="zh-CN"/>
        </w:rPr>
        <w:tab/>
      </w:r>
      <w:r>
        <w:rPr>
          <w:rFonts w:ascii="仿宋_GB2312" w:eastAsia="仿宋_GB2312" w:hint="eastAsia"/>
          <w:sz w:val="30"/>
          <w:szCs w:val="30"/>
          <w:lang w:eastAsia="zh-CN"/>
        </w:rPr>
        <w:t>远程仓库</w:t>
      </w:r>
      <w:r>
        <w:rPr>
          <w:rFonts w:ascii="仿宋_GB2312" w:eastAsia="仿宋_GB2312"/>
          <w:sz w:val="30"/>
          <w:szCs w:val="30"/>
          <w:lang w:eastAsia="zh-CN"/>
        </w:rPr>
        <w:t>推送</w:t>
      </w:r>
      <w:r>
        <w:rPr>
          <w:rFonts w:ascii="仿宋_GB2312" w:eastAsia="仿宋_GB2312" w:hint="eastAsia"/>
          <w:sz w:val="30"/>
          <w:szCs w:val="30"/>
          <w:lang w:eastAsia="zh-CN"/>
        </w:rPr>
        <w:t>冲突</w:t>
      </w:r>
      <w:r>
        <w:rPr>
          <w:rFonts w:ascii="仿宋_GB2312" w:eastAsia="仿宋_GB2312"/>
          <w:sz w:val="30"/>
          <w:szCs w:val="30"/>
          <w:lang w:eastAsia="zh-CN"/>
        </w:rPr>
        <w:t>与解决</w:t>
      </w:r>
      <w:bookmarkEnd w:id="23"/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>
        <w:rPr>
          <w:rFonts w:ascii="仿宋" w:eastAsia="仿宋" w:hAnsi="仿宋"/>
          <w:sz w:val="30"/>
          <w:szCs w:val="30"/>
          <w:lang w:eastAsia="zh-CN"/>
        </w:rPr>
        <w:t>在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Push</w:t>
      </w:r>
      <w:r>
        <w:rPr>
          <w:rFonts w:ascii="仿宋" w:eastAsia="仿宋" w:hAnsi="仿宋" w:hint="eastAsia"/>
          <w:sz w:val="30"/>
          <w:szCs w:val="30"/>
          <w:lang w:eastAsia="zh-CN"/>
        </w:rPr>
        <w:t>后</w:t>
      </w:r>
      <w:r>
        <w:rPr>
          <w:rFonts w:ascii="仿宋" w:eastAsia="仿宋" w:hAnsi="仿宋"/>
          <w:sz w:val="30"/>
          <w:szCs w:val="30"/>
          <w:lang w:eastAsia="zh-CN"/>
        </w:rPr>
        <w:t>产生冲突。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610225" cy="43910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</w:t>
      </w:r>
      <w:r>
        <w:rPr>
          <w:rFonts w:ascii="仿宋" w:eastAsia="仿宋" w:hAnsi="仿宋"/>
          <w:sz w:val="30"/>
          <w:szCs w:val="30"/>
          <w:lang w:eastAsia="zh-CN"/>
        </w:rPr>
        <w:t>2</w:t>
      </w:r>
      <w:r>
        <w:rPr>
          <w:rFonts w:ascii="仿宋" w:eastAsia="仿宋" w:hAnsi="仿宋" w:hint="eastAsia"/>
          <w:sz w:val="30"/>
          <w:szCs w:val="30"/>
          <w:lang w:eastAsia="zh-CN"/>
        </w:rPr>
        <w:t>：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Push冲突后，先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Pull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会提示冲突信息。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610225" cy="4848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步骤3：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右键“</w:t>
      </w:r>
      <w:r w:rsidRPr="00537C45">
        <w:rPr>
          <w:rFonts w:ascii="仿宋" w:eastAsia="仿宋" w:hAnsi="仿宋"/>
          <w:sz w:val="30"/>
          <w:szCs w:val="30"/>
          <w:lang w:eastAsia="zh-CN"/>
        </w:rPr>
        <w:t>Resolve…”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686300" cy="2019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286250" cy="274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步骤4：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双击冲突文件，在打开的编辑器中点击“</w:t>
      </w:r>
      <w:r w:rsidRPr="00537C45">
        <w:rPr>
          <w:rFonts w:ascii="仿宋" w:eastAsia="仿宋" w:hAnsi="仿宋"/>
          <w:sz w:val="30"/>
          <w:szCs w:val="30"/>
          <w:lang w:eastAsia="zh-CN"/>
        </w:rPr>
        <w:t>Enable Edit”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进行冲突解决，解决完成后点击“</w:t>
      </w:r>
      <w:r w:rsidRPr="00537C45">
        <w:rPr>
          <w:rFonts w:ascii="仿宋" w:eastAsia="仿宋" w:hAnsi="仿宋"/>
          <w:sz w:val="30"/>
          <w:szCs w:val="30"/>
          <w:lang w:eastAsia="zh-CN"/>
        </w:rPr>
        <w:t>Save”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，并标记冲突解决“</w:t>
      </w:r>
      <w:r w:rsidRPr="00537C45">
        <w:rPr>
          <w:rFonts w:ascii="仿宋" w:eastAsia="仿宋" w:hAnsi="仿宋"/>
          <w:sz w:val="30"/>
          <w:szCs w:val="30"/>
          <w:lang w:eastAsia="zh-CN"/>
        </w:rPr>
        <w:t>Mark as resolved”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；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62625" cy="30384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3971925" cy="2962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步骤5：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最后执行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/>
          <w:sz w:val="30"/>
          <w:szCs w:val="30"/>
          <w:lang w:eastAsia="zh-CN"/>
        </w:rPr>
        <w:t>commit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，和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/>
          <w:sz w:val="30"/>
          <w:szCs w:val="30"/>
          <w:lang w:eastAsia="zh-CN"/>
        </w:rPr>
        <w:t>push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4" w:name="_Toc483239449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173C13">
        <w:rPr>
          <w:rFonts w:ascii="仿宋_GB2312" w:eastAsia="仿宋_GB2312"/>
          <w:sz w:val="30"/>
          <w:szCs w:val="30"/>
          <w:lang w:eastAsia="zh-CN"/>
        </w:rPr>
        <w:t>1</w:t>
      </w:r>
      <w:r w:rsidR="00173C13">
        <w:rPr>
          <w:rFonts w:ascii="仿宋_GB2312" w:eastAsia="仿宋_GB2312" w:hint="eastAsia"/>
          <w:sz w:val="30"/>
          <w:szCs w:val="30"/>
          <w:lang w:eastAsia="zh-CN"/>
        </w:rPr>
        <w:t>0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r w:rsidRPr="00127415">
        <w:rPr>
          <w:rFonts w:ascii="仿宋_GB2312" w:eastAsia="仿宋_GB2312" w:hint="eastAsia"/>
          <w:sz w:val="30"/>
          <w:szCs w:val="30"/>
          <w:lang w:eastAsia="zh-CN"/>
        </w:rPr>
        <w:t>合并分支和解决冲突</w:t>
      </w:r>
      <w:bookmarkEnd w:id="24"/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说明</w:t>
      </w:r>
      <w:r>
        <w:rPr>
          <w:rFonts w:ascii="仿宋" w:eastAsia="仿宋" w:hAnsi="仿宋"/>
          <w:sz w:val="30"/>
          <w:szCs w:val="30"/>
          <w:lang w:eastAsia="zh-CN"/>
        </w:rPr>
        <w:t>：如果想要将</w:t>
      </w:r>
      <w:r>
        <w:rPr>
          <w:rFonts w:ascii="仿宋" w:eastAsia="仿宋" w:hAnsi="仿宋" w:hint="eastAsia"/>
          <w:sz w:val="30"/>
          <w:szCs w:val="30"/>
          <w:lang w:eastAsia="zh-CN"/>
        </w:rPr>
        <w:t>远程仓库</w:t>
      </w:r>
      <w:r>
        <w:rPr>
          <w:rFonts w:ascii="仿宋" w:eastAsia="仿宋" w:hAnsi="仿宋"/>
          <w:sz w:val="30"/>
          <w:szCs w:val="30"/>
          <w:lang w:eastAsia="zh-CN"/>
        </w:rPr>
        <w:t>A合并至</w:t>
      </w:r>
      <w:r>
        <w:rPr>
          <w:rFonts w:ascii="仿宋" w:eastAsia="仿宋" w:hAnsi="仿宋" w:hint="eastAsia"/>
          <w:sz w:val="30"/>
          <w:szCs w:val="30"/>
          <w:lang w:eastAsia="zh-CN"/>
        </w:rPr>
        <w:t>远程仓库</w:t>
      </w:r>
      <w:r>
        <w:rPr>
          <w:rFonts w:ascii="仿宋" w:eastAsia="仿宋" w:hAnsi="仿宋"/>
          <w:sz w:val="30"/>
          <w:szCs w:val="30"/>
          <w:lang w:eastAsia="zh-CN"/>
        </w:rPr>
        <w:t>B，则需要先将B</w:t>
      </w:r>
      <w:r>
        <w:rPr>
          <w:rFonts w:ascii="仿宋" w:eastAsia="仿宋" w:hAnsi="仿宋" w:hint="eastAsia"/>
          <w:sz w:val="30"/>
          <w:szCs w:val="30"/>
          <w:lang w:eastAsia="zh-CN"/>
        </w:rPr>
        <w:t>下载</w:t>
      </w:r>
      <w:r>
        <w:rPr>
          <w:rFonts w:ascii="仿宋" w:eastAsia="仿宋" w:hAnsi="仿宋"/>
          <w:sz w:val="30"/>
          <w:szCs w:val="30"/>
          <w:lang w:eastAsia="zh-CN"/>
        </w:rPr>
        <w:t>至本地，再将A</w:t>
      </w:r>
      <w:r>
        <w:rPr>
          <w:rFonts w:ascii="仿宋" w:eastAsia="仿宋" w:hAnsi="仿宋" w:hint="eastAsia"/>
          <w:sz w:val="30"/>
          <w:szCs w:val="30"/>
          <w:lang w:eastAsia="zh-CN"/>
        </w:rPr>
        <w:t>合并</w:t>
      </w:r>
      <w:r>
        <w:rPr>
          <w:rFonts w:ascii="仿宋" w:eastAsia="仿宋" w:hAnsi="仿宋"/>
          <w:sz w:val="30"/>
          <w:szCs w:val="30"/>
          <w:lang w:eastAsia="zh-CN"/>
        </w:rPr>
        <w:t>至本地</w:t>
      </w:r>
      <w:r>
        <w:rPr>
          <w:rFonts w:ascii="仿宋" w:eastAsia="仿宋" w:hAnsi="仿宋" w:hint="eastAsia"/>
          <w:sz w:val="30"/>
          <w:szCs w:val="30"/>
          <w:lang w:eastAsia="zh-CN"/>
        </w:rPr>
        <w:t>仓库</w:t>
      </w:r>
      <w:r>
        <w:rPr>
          <w:rFonts w:ascii="仿宋" w:eastAsia="仿宋" w:hAnsi="仿宋"/>
          <w:sz w:val="30"/>
          <w:szCs w:val="30"/>
          <w:lang w:eastAsia="zh-CN"/>
        </w:rPr>
        <w:t>B</w:t>
      </w:r>
      <w:r>
        <w:rPr>
          <w:rFonts w:ascii="仿宋" w:eastAsia="仿宋" w:hAnsi="仿宋" w:hint="eastAsia"/>
          <w:sz w:val="30"/>
          <w:szCs w:val="30"/>
          <w:lang w:eastAsia="zh-CN"/>
        </w:rPr>
        <w:t>，</w:t>
      </w:r>
      <w:r>
        <w:rPr>
          <w:rFonts w:ascii="仿宋" w:eastAsia="仿宋" w:hAnsi="仿宋"/>
          <w:sz w:val="30"/>
          <w:szCs w:val="30"/>
          <w:lang w:eastAsia="zh-CN"/>
        </w:rPr>
        <w:t>最后</w:t>
      </w:r>
      <w:r>
        <w:rPr>
          <w:rFonts w:ascii="仿宋" w:eastAsia="仿宋" w:hAnsi="仿宋" w:hint="eastAsia"/>
          <w:sz w:val="30"/>
          <w:szCs w:val="30"/>
          <w:lang w:eastAsia="zh-CN"/>
        </w:rPr>
        <w:t>提交</w:t>
      </w:r>
      <w:r>
        <w:rPr>
          <w:rFonts w:ascii="仿宋" w:eastAsia="仿宋" w:hAnsi="仿宋"/>
          <w:sz w:val="30"/>
          <w:szCs w:val="30"/>
          <w:lang w:eastAsia="zh-CN"/>
        </w:rPr>
        <w:t>并推送到远程</w:t>
      </w:r>
      <w:r>
        <w:rPr>
          <w:rFonts w:ascii="仿宋" w:eastAsia="仿宋" w:hAnsi="仿宋" w:hint="eastAsia"/>
          <w:sz w:val="30"/>
          <w:szCs w:val="30"/>
          <w:lang w:eastAsia="zh-CN"/>
        </w:rPr>
        <w:t>仓库</w:t>
      </w:r>
      <w:r>
        <w:rPr>
          <w:rFonts w:ascii="仿宋" w:eastAsia="仿宋" w:hAnsi="仿宋"/>
          <w:sz w:val="30"/>
          <w:szCs w:val="30"/>
          <w:lang w:eastAsia="zh-CN"/>
        </w:rPr>
        <w:t>B。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Pull或</w:t>
      </w:r>
      <w:proofErr w:type="spellStart"/>
      <w:r>
        <w:rPr>
          <w:rFonts w:ascii="仿宋" w:eastAsia="仿宋" w:hAnsi="仿宋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Clone远程仓库B到本地并切换到特定的分支。</w:t>
      </w:r>
      <w:r>
        <w:rPr>
          <w:rFonts w:ascii="仿宋" w:eastAsia="仿宋" w:hAnsi="仿宋" w:hint="eastAsia"/>
          <w:sz w:val="30"/>
          <w:szCs w:val="30"/>
          <w:lang w:eastAsia="zh-CN"/>
        </w:rPr>
        <w:t>详细</w:t>
      </w:r>
      <w:r>
        <w:rPr>
          <w:rFonts w:ascii="仿宋" w:eastAsia="仿宋" w:hAnsi="仿宋"/>
          <w:sz w:val="30"/>
          <w:szCs w:val="30"/>
          <w:lang w:eastAsia="zh-CN"/>
        </w:rPr>
        <w:t>步骤请参考相应的操作手册。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在本地仓库右键选择“</w:t>
      </w:r>
      <w:r w:rsidRPr="00D54884">
        <w:rPr>
          <w:rFonts w:ascii="仿宋" w:eastAsia="仿宋" w:hAnsi="仿宋"/>
          <w:sz w:val="30"/>
          <w:szCs w:val="30"/>
          <w:lang w:eastAsia="zh-CN"/>
        </w:rPr>
        <w:t>Merge…”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667250" cy="2828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步骤3：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选择要合并到当前本地分支中的分支，例如：当前本地是“</w:t>
      </w:r>
      <w:r w:rsidRPr="00D54884">
        <w:rPr>
          <w:rFonts w:ascii="仿宋" w:eastAsia="仿宋" w:hAnsi="仿宋"/>
          <w:sz w:val="30"/>
          <w:szCs w:val="30"/>
          <w:lang w:eastAsia="zh-CN"/>
        </w:rPr>
        <w:t>master”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，选择“</w:t>
      </w:r>
      <w:r w:rsidRPr="00D54884">
        <w:rPr>
          <w:rFonts w:ascii="仿宋" w:eastAsia="仿宋" w:hAnsi="仿宋"/>
          <w:sz w:val="30"/>
          <w:szCs w:val="30"/>
          <w:lang w:eastAsia="zh-CN"/>
        </w:rPr>
        <w:t>remotes/origin/new3”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，则会将“</w:t>
      </w:r>
      <w:r w:rsidRPr="00D54884">
        <w:rPr>
          <w:rFonts w:ascii="仿宋" w:eastAsia="仿宋" w:hAnsi="仿宋"/>
          <w:sz w:val="30"/>
          <w:szCs w:val="30"/>
          <w:lang w:eastAsia="zh-CN"/>
        </w:rPr>
        <w:t>remotes/origin/new3”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的文件合并到“</w:t>
      </w:r>
      <w:r w:rsidRPr="00D54884">
        <w:rPr>
          <w:rFonts w:ascii="仿宋" w:eastAsia="仿宋" w:hAnsi="仿宋"/>
          <w:sz w:val="30"/>
          <w:szCs w:val="30"/>
          <w:lang w:eastAsia="zh-CN"/>
        </w:rPr>
        <w:t>master”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中；</w:t>
      </w:r>
    </w:p>
    <w:p w:rsidR="00584609" w:rsidRPr="00D54884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29175" cy="3752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步骤4：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若出现冲突，如下图，请按照</w:t>
      </w:r>
      <w:r>
        <w:rPr>
          <w:rFonts w:ascii="仿宋" w:eastAsia="仿宋" w:hAnsi="仿宋"/>
          <w:sz w:val="30"/>
          <w:szCs w:val="30"/>
          <w:lang w:eastAsia="zh-CN"/>
        </w:rPr>
        <w:t>2.11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的步骤</w:t>
      </w:r>
      <w:r>
        <w:rPr>
          <w:rFonts w:ascii="仿宋" w:eastAsia="仿宋" w:hAnsi="仿宋" w:hint="eastAsia"/>
          <w:sz w:val="30"/>
          <w:szCs w:val="30"/>
          <w:lang w:eastAsia="zh-CN"/>
        </w:rPr>
        <w:t>3和4</w:t>
      </w:r>
      <w:r w:rsidRPr="00D54884">
        <w:rPr>
          <w:rFonts w:ascii="仿宋" w:eastAsia="仿宋" w:hAnsi="仿宋" w:hint="eastAsia"/>
          <w:sz w:val="30"/>
          <w:szCs w:val="30"/>
          <w:lang w:eastAsia="zh-CN"/>
        </w:rPr>
        <w:t>解决冲突。</w:t>
      </w:r>
    </w:p>
    <w:p w:rsidR="00584609" w:rsidRPr="00D54884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610225" cy="4848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Pr="00D54884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步骤5：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最后执行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/>
          <w:sz w:val="30"/>
          <w:szCs w:val="30"/>
          <w:lang w:eastAsia="zh-CN"/>
        </w:rPr>
        <w:t>commit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，和</w:t>
      </w:r>
      <w:proofErr w:type="spellStart"/>
      <w:r>
        <w:rPr>
          <w:rFonts w:ascii="仿宋" w:eastAsia="仿宋" w:hAnsi="仿宋" w:hint="eastAsia"/>
          <w:sz w:val="30"/>
          <w:szCs w:val="30"/>
          <w:lang w:eastAsia="zh-CN"/>
        </w:rPr>
        <w:t>Git</w:t>
      </w:r>
      <w:proofErr w:type="spellEnd"/>
      <w:r>
        <w:rPr>
          <w:rFonts w:ascii="仿宋" w:eastAsia="仿宋" w:hAnsi="仿宋"/>
          <w:sz w:val="30"/>
          <w:szCs w:val="30"/>
          <w:lang w:eastAsia="zh-CN"/>
        </w:rPr>
        <w:t xml:space="preserve"> </w:t>
      </w:r>
      <w:r w:rsidRPr="00537C45">
        <w:rPr>
          <w:rFonts w:ascii="仿宋" w:eastAsia="仿宋" w:hAnsi="仿宋"/>
          <w:sz w:val="30"/>
          <w:szCs w:val="30"/>
          <w:lang w:eastAsia="zh-CN"/>
        </w:rPr>
        <w:t>push</w:t>
      </w:r>
      <w:r w:rsidRPr="00537C45"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5" w:name="_Toc483239450"/>
      <w:r>
        <w:rPr>
          <w:rFonts w:ascii="仿宋_GB2312" w:eastAsia="仿宋_GB2312"/>
          <w:sz w:val="30"/>
          <w:szCs w:val="30"/>
          <w:lang w:eastAsia="zh-CN"/>
        </w:rPr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 w:rsidR="00173C13">
        <w:rPr>
          <w:rFonts w:ascii="仿宋_GB2312" w:eastAsia="仿宋_GB2312"/>
          <w:sz w:val="30"/>
          <w:szCs w:val="30"/>
          <w:lang w:eastAsia="zh-CN"/>
        </w:rPr>
        <w:t>1</w:t>
      </w:r>
      <w:r w:rsidR="00173C13">
        <w:rPr>
          <w:rFonts w:ascii="仿宋_GB2312" w:eastAsia="仿宋_GB2312" w:hint="eastAsia"/>
          <w:sz w:val="30"/>
          <w:szCs w:val="30"/>
          <w:lang w:eastAsia="zh-CN"/>
        </w:rPr>
        <w:t>1</w:t>
      </w:r>
      <w:r>
        <w:rPr>
          <w:rFonts w:ascii="仿宋_GB2312" w:eastAsia="仿宋_GB2312"/>
          <w:sz w:val="30"/>
          <w:szCs w:val="30"/>
          <w:lang w:eastAsia="zh-CN"/>
        </w:rPr>
        <w:t xml:space="preserve"> </w:t>
      </w:r>
      <w:r w:rsidRPr="00EF6EEE">
        <w:rPr>
          <w:rFonts w:ascii="仿宋_GB2312" w:eastAsia="仿宋_GB2312" w:hint="eastAsia"/>
          <w:sz w:val="30"/>
          <w:szCs w:val="30"/>
          <w:lang w:eastAsia="zh-CN"/>
        </w:rPr>
        <w:t>当前版本与前一版的差异比较</w:t>
      </w:r>
      <w:bookmarkEnd w:id="25"/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 w:rsidRPr="00EF6EEE">
        <w:rPr>
          <w:rFonts w:ascii="仿宋" w:eastAsia="仿宋" w:hAnsi="仿宋" w:hint="eastAsia"/>
          <w:sz w:val="30"/>
          <w:szCs w:val="30"/>
          <w:lang w:eastAsia="zh-CN"/>
        </w:rPr>
        <w:t>右键“</w:t>
      </w:r>
      <w:r w:rsidRPr="00EF6EEE">
        <w:rPr>
          <w:rFonts w:ascii="仿宋" w:eastAsia="仿宋" w:hAnsi="仿宋"/>
          <w:sz w:val="30"/>
          <w:szCs w:val="30"/>
          <w:lang w:eastAsia="zh-CN"/>
        </w:rPr>
        <w:t>Diff with previous version”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Pr="00537C45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524375" cy="4991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Pr="00EF6EEE">
        <w:rPr>
          <w:rFonts w:ascii="仿宋" w:eastAsia="仿宋" w:hAnsi="仿宋" w:hint="eastAsia"/>
          <w:sz w:val="30"/>
          <w:szCs w:val="30"/>
          <w:lang w:eastAsia="zh-CN"/>
        </w:rPr>
        <w:t>选择文件，右键选择“</w:t>
      </w:r>
      <w:r w:rsidRPr="00EF6EEE">
        <w:rPr>
          <w:rFonts w:ascii="仿宋" w:eastAsia="仿宋" w:hAnsi="仿宋"/>
          <w:sz w:val="30"/>
          <w:szCs w:val="30"/>
          <w:lang w:eastAsia="zh-CN"/>
        </w:rPr>
        <w:t>Compare revisions”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000625" cy="51911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62625" cy="30384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</w:p>
    <w:p w:rsidR="00584609" w:rsidRDefault="00584609" w:rsidP="00584609">
      <w:pPr>
        <w:pStyle w:val="2"/>
        <w:rPr>
          <w:rFonts w:ascii="仿宋_GB2312" w:eastAsia="仿宋_GB2312" w:hint="eastAsia"/>
          <w:sz w:val="30"/>
          <w:szCs w:val="30"/>
          <w:lang w:eastAsia="zh-CN"/>
        </w:rPr>
      </w:pPr>
      <w:bookmarkStart w:id="26" w:name="_Toc483239451"/>
      <w:r>
        <w:rPr>
          <w:rFonts w:ascii="仿宋_GB2312" w:eastAsia="仿宋_GB2312"/>
          <w:sz w:val="30"/>
          <w:szCs w:val="30"/>
          <w:lang w:eastAsia="zh-CN"/>
        </w:rPr>
        <w:lastRenderedPageBreak/>
        <w:t>2</w:t>
      </w:r>
      <w:r>
        <w:rPr>
          <w:rFonts w:ascii="仿宋_GB2312" w:eastAsia="仿宋_GB2312" w:hint="eastAsia"/>
          <w:sz w:val="30"/>
          <w:szCs w:val="30"/>
          <w:lang w:eastAsia="zh-CN"/>
        </w:rPr>
        <w:t>.</w:t>
      </w:r>
      <w:r>
        <w:rPr>
          <w:rFonts w:ascii="仿宋_GB2312" w:eastAsia="仿宋_GB2312"/>
          <w:sz w:val="30"/>
          <w:szCs w:val="30"/>
          <w:lang w:eastAsia="zh-CN"/>
        </w:rPr>
        <w:t xml:space="preserve">14 </w:t>
      </w:r>
      <w:r w:rsidRPr="00EF6EEE">
        <w:rPr>
          <w:rFonts w:ascii="仿宋_GB2312" w:eastAsia="仿宋_GB2312" w:hint="eastAsia"/>
          <w:sz w:val="30"/>
          <w:szCs w:val="30"/>
          <w:lang w:eastAsia="zh-CN"/>
        </w:rPr>
        <w:t>任意版本间的差异比较</w:t>
      </w:r>
      <w:bookmarkEnd w:id="26"/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步骤1：</w:t>
      </w:r>
      <w:r w:rsidRPr="00EF6EEE">
        <w:rPr>
          <w:rFonts w:ascii="仿宋" w:eastAsia="仿宋" w:hAnsi="仿宋" w:hint="eastAsia"/>
          <w:sz w:val="30"/>
          <w:szCs w:val="30"/>
          <w:lang w:eastAsia="zh-CN"/>
        </w:rPr>
        <w:t>本地仓库右键，选择“</w:t>
      </w:r>
      <w:r w:rsidRPr="00EF6EEE">
        <w:rPr>
          <w:rFonts w:ascii="仿宋" w:eastAsia="仿宋" w:hAnsi="仿宋"/>
          <w:sz w:val="30"/>
          <w:szCs w:val="30"/>
          <w:lang w:eastAsia="zh-CN"/>
        </w:rPr>
        <w:t>Show log”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352925" cy="49911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步骤2：</w:t>
      </w:r>
      <w:r w:rsidRPr="00EF6EEE">
        <w:rPr>
          <w:rFonts w:ascii="仿宋" w:eastAsia="仿宋" w:hAnsi="仿宋" w:hint="eastAsia"/>
          <w:sz w:val="30"/>
          <w:szCs w:val="30"/>
          <w:lang w:eastAsia="zh-CN"/>
        </w:rPr>
        <w:t>选中任意两个版本，右键选择“</w:t>
      </w:r>
      <w:r w:rsidRPr="00EF6EEE">
        <w:rPr>
          <w:rFonts w:ascii="仿宋" w:eastAsia="仿宋" w:hAnsi="仿宋"/>
          <w:sz w:val="30"/>
          <w:szCs w:val="30"/>
          <w:lang w:eastAsia="zh-CN"/>
        </w:rPr>
        <w:t>Compare revisions”</w:t>
      </w:r>
      <w:r>
        <w:rPr>
          <w:rFonts w:ascii="仿宋" w:eastAsia="仿宋" w:hAnsi="仿宋" w:hint="eastAsia"/>
          <w:sz w:val="30"/>
          <w:szCs w:val="30"/>
          <w:lang w:eastAsia="zh-CN"/>
        </w:rPr>
        <w:t>。</w:t>
      </w:r>
    </w:p>
    <w:p w:rsidR="00584609" w:rsidRDefault="00584609" w:rsidP="00584609">
      <w:pPr>
        <w:ind w:firstLine="720"/>
        <w:rPr>
          <w:rFonts w:ascii="仿宋" w:eastAsia="仿宋" w:hAnsi="仿宋" w:hint="eastAsia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762625" cy="6048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rFonts w:ascii="仿宋" w:eastAsia="仿宋" w:hAnsi="仿宋" w:hint="eastAsia"/>
          <w:sz w:val="30"/>
          <w:szCs w:val="30"/>
          <w:lang w:eastAsia="zh-CN"/>
        </w:rPr>
        <w:t>步骤3：</w:t>
      </w:r>
      <w:r w:rsidRPr="00EF6EEE">
        <w:rPr>
          <w:rFonts w:ascii="仿宋" w:eastAsia="仿宋" w:hAnsi="仿宋" w:hint="eastAsia"/>
          <w:sz w:val="30"/>
          <w:szCs w:val="30"/>
          <w:lang w:eastAsia="zh-CN"/>
        </w:rPr>
        <w:t>选择文件，右键选择“</w:t>
      </w:r>
      <w:r w:rsidRPr="00EF6EEE">
        <w:rPr>
          <w:rFonts w:ascii="仿宋" w:eastAsia="仿宋" w:hAnsi="仿宋"/>
          <w:sz w:val="30"/>
          <w:szCs w:val="30"/>
          <w:lang w:eastAsia="zh-CN"/>
        </w:rPr>
        <w:t>Compare revisions”</w:t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43450" cy="51720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9" w:rsidRDefault="00584609" w:rsidP="00584609">
      <w:pPr>
        <w:ind w:firstLine="720"/>
        <w:rPr>
          <w:rFonts w:ascii="仿宋" w:eastAsia="仿宋" w:hAnsi="仿宋"/>
          <w:sz w:val="30"/>
          <w:szCs w:val="30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62625" cy="3038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09" w:rsidSect="008058D2">
      <w:footerReference w:type="default" r:id="rId55"/>
      <w:pgSz w:w="11906" w:h="16838"/>
      <w:pgMar w:top="1418" w:right="1418" w:bottom="1418" w:left="1418" w:header="992" w:footer="987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D87" w:rsidRDefault="00181D87" w:rsidP="00584609">
      <w:r>
        <w:separator/>
      </w:r>
    </w:p>
  </w:endnote>
  <w:endnote w:type="continuationSeparator" w:id="0">
    <w:p w:rsidR="00181D87" w:rsidRDefault="00181D87" w:rsidP="00584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4609" w:rsidRDefault="00584609">
    <w:pPr>
      <w:pBdr>
        <w:top w:val="single" w:sz="4" w:space="1" w:color="auto"/>
      </w:pBdr>
      <w:snapToGrid w:val="0"/>
      <w:rPr>
        <w:rFonts w:ascii="宋体" w:eastAsia="宋体" w:hAnsi="宋体" w:hint="eastAsia"/>
        <w:sz w:val="17"/>
        <w:szCs w:val="17"/>
        <w:lang w:eastAsia="zh-CN"/>
      </w:rPr>
    </w:pPr>
    <w:r>
      <w:rPr>
        <w:noProof/>
        <w:sz w:val="17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74295" cy="160020"/>
              <wp:effectExtent l="0" t="0" r="0" b="0"/>
              <wp:wrapNone/>
              <wp:docPr id="95" name="文本框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4609" w:rsidRDefault="00584609">
                          <w:pPr>
                            <w:snapToGrid w:val="0"/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 w:rsidRPr="00584609">
                            <w:rPr>
                              <w:noProof/>
                              <w:lang w:val="en-US" w:eastAsia="zh-CN"/>
                            </w:rPr>
                            <w:t>2</w: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5" o:spid="_x0000_s1026" type="#_x0000_t202" style="position:absolute;left:0;text-align:left;margin-left:0;margin-top:0;width:5.85pt;height:12.6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" filled="f" stroked="f">
              <v:textbox style="mso-fit-shape-to-text:t" inset="0,0,0,0">
                <w:txbxContent>
                  <w:p w:rsidR="00584609" w:rsidRDefault="00584609">
                    <w:pPr>
                      <w:snapToGrid w:val="0"/>
                      <w:rPr>
                        <w:rFonts w:eastAsia="宋体" w:hint="eastAsia"/>
                        <w:sz w:val="18"/>
                        <w:lang w:eastAsia="zh-CN"/>
                      </w:rPr>
                    </w:pP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separate"/>
                    </w:r>
                    <w:r w:rsidRPr="00584609">
                      <w:rPr>
                        <w:noProof/>
                        <w:lang w:val="en-US" w:eastAsia="zh-CN"/>
                      </w:rPr>
                      <w:t>2</w: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584609" w:rsidRDefault="00584609">
    <w:pPr>
      <w:pBdr>
        <w:top w:val="single" w:sz="4" w:space="1" w:color="auto"/>
      </w:pBdr>
      <w:snapToGrid w:val="0"/>
      <w:rPr>
        <w:rFonts w:hint="eastAsia"/>
        <w:sz w:val="17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4609" w:rsidRDefault="00584609">
    <w:pPr>
      <w:pStyle w:val="a4"/>
      <w:rPr>
        <w:rFonts w:eastAsia="宋体" w:hint="eastAsia"/>
        <w:lang w:eastAsia="zh-CN"/>
      </w:rPr>
    </w:pPr>
    <w:r>
      <w:rPr>
        <w:noProof/>
        <w:sz w:val="20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74295" cy="160020"/>
              <wp:effectExtent l="0" t="0" r="0" b="0"/>
              <wp:wrapNone/>
              <wp:docPr id="94" name="文本框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4609" w:rsidRDefault="00584609">
                          <w:pPr>
                            <w:snapToGrid w:val="0"/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 w:rsidRPr="00584609">
                            <w:rPr>
                              <w:noProof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4" o:spid="_x0000_s1027" type="#_x0000_t202" style="position:absolute;margin-left:0;margin-top:0;width:5.85pt;height:12.6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" filled="f" stroked="f">
              <v:textbox style="mso-fit-shape-to-text:t" inset="0,0,0,0">
                <w:txbxContent>
                  <w:p w:rsidR="00584609" w:rsidRDefault="00584609">
                    <w:pPr>
                      <w:snapToGrid w:val="0"/>
                      <w:rPr>
                        <w:rFonts w:eastAsia="宋体" w:hint="eastAsia"/>
                        <w:sz w:val="18"/>
                        <w:lang w:eastAsia="zh-CN"/>
                      </w:rPr>
                    </w:pP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separate"/>
                    </w:r>
                    <w:r w:rsidRPr="00584609">
                      <w:rPr>
                        <w:noProof/>
                        <w:lang w:val="en-US" w:eastAsia="zh-CN"/>
                      </w:rPr>
                      <w:t>1</w: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A71" w:rsidRDefault="00584609">
    <w:pPr>
      <w:pBdr>
        <w:top w:val="single" w:sz="4" w:space="1" w:color="auto"/>
      </w:pBdr>
      <w:snapToGrid w:val="0"/>
      <w:jc w:val="center"/>
      <w:rPr>
        <w:rFonts w:ascii="宋体" w:eastAsia="宋体" w:hAnsi="宋体" w:hint="eastAsia"/>
        <w:sz w:val="18"/>
        <w:szCs w:val="18"/>
        <w:lang w:eastAsia="zh-CN"/>
      </w:rPr>
    </w:pPr>
    <w:r>
      <w:rPr>
        <w:noProof/>
        <w:sz w:val="1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5593CF" wp14:editId="13145AD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135" cy="137160"/>
              <wp:effectExtent l="0" t="0" r="0" b="0"/>
              <wp:wrapNone/>
              <wp:docPr id="93" name="文本框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135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7A71" w:rsidRDefault="00181D87">
                          <w:pPr>
                            <w:snapToGrid w:val="0"/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 w:rsidR="000A06E6" w:rsidRPr="000A06E6">
                            <w:rPr>
                              <w:noProof/>
                              <w:sz w:val="18"/>
                              <w:lang w:val="en-US" w:eastAsia="zh-CN"/>
                            </w:rPr>
                            <w:t>13</w:t>
                          </w:r>
                          <w:r>
                            <w:rPr>
                              <w:rFonts w:eastAsia="宋体"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3" o:spid="_x0000_s1028" type="#_x0000_t202" style="position:absolute;left:0;text-align:left;margin-left:0;margin-top:0;width:5.05pt;height:10.8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" filled="f" stroked="f">
              <v:textbox style="mso-fit-shape-to-text:t" inset="0,0,0,0">
                <w:txbxContent>
                  <w:p w:rsidR="00387A71" w:rsidRDefault="00181D87">
                    <w:pPr>
                      <w:snapToGrid w:val="0"/>
                      <w:rPr>
                        <w:rFonts w:eastAsia="宋体" w:hint="eastAsia"/>
                        <w:sz w:val="18"/>
                        <w:lang w:eastAsia="zh-CN"/>
                      </w:rPr>
                    </w:pP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separate"/>
                    </w:r>
                    <w:r w:rsidR="000A06E6" w:rsidRPr="000A06E6">
                      <w:rPr>
                        <w:noProof/>
                        <w:sz w:val="18"/>
                        <w:lang w:val="en-US" w:eastAsia="zh-CN"/>
                      </w:rPr>
                      <w:t>13</w:t>
                    </w:r>
                    <w:r>
                      <w:rPr>
                        <w:rFonts w:eastAsia="宋体"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18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EEDB5B" wp14:editId="7C61EA5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60020"/>
              <wp:effectExtent l="0" t="0" r="0" b="0"/>
              <wp:wrapNone/>
              <wp:docPr id="92" name="文本框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7A71" w:rsidRDefault="00181D87"/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92" o:spid="_x0000_s1029" type="#_x0000_t202" style="position:absolute;left:0;text-align:left;margin-left:0;margin-top:0;width:9.05pt;height:12.6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" filled="f" stroked="f">
              <v:textbox style="mso-fit-shape-to-text:t" inset="0,0,0,0">
                <w:txbxContent>
                  <w:p w:rsidR="00387A71" w:rsidRDefault="00181D87"/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D87" w:rsidRDefault="00181D87" w:rsidP="00584609">
      <w:r>
        <w:separator/>
      </w:r>
    </w:p>
  </w:footnote>
  <w:footnote w:type="continuationSeparator" w:id="0">
    <w:p w:rsidR="00181D87" w:rsidRDefault="00181D87" w:rsidP="005846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4609" w:rsidRDefault="00584609" w:rsidP="00DF70CB">
    <w:pPr>
      <w:pStyle w:val="a3"/>
      <w:pBdr>
        <w:bottom w:val="single" w:sz="6" w:space="0" w:color="auto"/>
      </w:pBdr>
      <w:ind w:left="9030" w:hangingChars="4300" w:hanging="9030"/>
      <w:jc w:val="both"/>
      <w:rPr>
        <w:rFonts w:hint="eastAsia"/>
      </w:rPr>
    </w:pPr>
    <w:r>
      <w:rPr>
        <w:rFonts w:ascii="仿宋_GB2312" w:eastAsia="仿宋_GB2312" w:hint="eastAsia"/>
        <w:sz w:val="21"/>
        <w:szCs w:val="21"/>
        <w:lang w:eastAsia="zh-CN"/>
      </w:rPr>
      <w:t>持续</w:t>
    </w:r>
    <w:r>
      <w:rPr>
        <w:rFonts w:ascii="仿宋_GB2312" w:eastAsia="仿宋_GB2312"/>
        <w:sz w:val="21"/>
        <w:szCs w:val="21"/>
        <w:lang w:eastAsia="zh-CN"/>
      </w:rPr>
      <w:t>集成</w:t>
    </w:r>
    <w:r w:rsidRPr="005E1F53">
      <w:rPr>
        <w:rFonts w:ascii="仿宋_GB2312" w:eastAsia="仿宋_GB2312" w:hint="eastAsia"/>
        <w:sz w:val="21"/>
        <w:szCs w:val="21"/>
        <w:lang w:eastAsia="zh-CN"/>
      </w:rPr>
      <w:t>管理规范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4609" w:rsidRDefault="00584609">
    <w:pPr>
      <w:pStyle w:val="a3"/>
      <w:ind w:right="360"/>
      <w:jc w:val="both"/>
      <w:rPr>
        <w:rFonts w:ascii="仿宋_GB2312" w:eastAsia="仿宋_GB2312" w:hAnsi="Times New Roman" w:hint="eastAsia"/>
        <w:lang w:eastAsia="zh-CN"/>
      </w:rPr>
    </w:pPr>
    <w:r>
      <w:rPr>
        <w:rFonts w:ascii="隶书" w:eastAsia="隶书" w:hAnsi="宋体" w:hint="eastAsia"/>
        <w:lang w:eastAsia="zh-CN"/>
      </w:rPr>
      <w:t xml:space="preserve">                   </w:t>
    </w:r>
    <w:r>
      <w:rPr>
        <w:rFonts w:ascii="隶书" w:eastAsia="隶书" w:hAnsi="宋体"/>
        <w:lang w:eastAsia="zh-CN"/>
      </w:rPr>
      <w:t xml:space="preserve">        </w:t>
    </w:r>
    <w:r>
      <w:rPr>
        <w:rFonts w:ascii="隶书" w:eastAsia="隶书" w:hAnsi="宋体" w:hint="eastAsia"/>
        <w:lang w:eastAsia="zh-CN"/>
      </w:rPr>
      <w:t xml:space="preserve">                                     </w:t>
    </w:r>
    <w:r>
      <w:rPr>
        <w:rFonts w:ascii="仿宋_GB2312" w:eastAsia="仿宋_GB2312" w:hint="eastAsia"/>
        <w:sz w:val="21"/>
        <w:szCs w:val="21"/>
        <w:lang w:eastAsia="zh-CN"/>
      </w:rPr>
      <w:t>持续</w:t>
    </w:r>
    <w:r>
      <w:rPr>
        <w:rFonts w:ascii="仿宋_GB2312" w:eastAsia="仿宋_GB2312"/>
        <w:sz w:val="21"/>
        <w:szCs w:val="21"/>
        <w:lang w:eastAsia="zh-CN"/>
      </w:rPr>
      <w:t>集成</w:t>
    </w:r>
    <w:r w:rsidRPr="005E1F53">
      <w:rPr>
        <w:rFonts w:ascii="仿宋_GB2312" w:eastAsia="仿宋_GB2312" w:hint="eastAsia"/>
        <w:sz w:val="21"/>
        <w:szCs w:val="21"/>
        <w:lang w:eastAsia="zh-CN"/>
      </w:rPr>
      <w:t>管理规范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260"/>
        </w:tabs>
        <w:ind w:left="126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4"/>
    <w:multiLevelType w:val="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5"/>
    <w:multiLevelType w:val="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11"/>
    <w:multiLevelType w:val="multilevel"/>
    <w:tmpl w:val="00000011"/>
    <w:lvl w:ilvl="0">
      <w:start w:val="1"/>
      <w:numFmt w:val="bullet"/>
      <w:lvlText w:val=""/>
      <w:lvlJc w:val="left"/>
      <w:pPr>
        <w:ind w:left="20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4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362" w:hanging="420"/>
      </w:pPr>
      <w:rPr>
        <w:rFonts w:ascii="Wingdings" w:hAnsi="Wingdings" w:hint="default"/>
      </w:rPr>
    </w:lvl>
  </w:abstractNum>
  <w:abstractNum w:abstractNumId="4">
    <w:nsid w:val="115D5898"/>
    <w:multiLevelType w:val="hybridMultilevel"/>
    <w:tmpl w:val="0988EFF6"/>
    <w:lvl w:ilvl="0" w:tplc="918AD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17BF3A2C"/>
    <w:multiLevelType w:val="hybridMultilevel"/>
    <w:tmpl w:val="7F7A00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1A027F98"/>
    <w:multiLevelType w:val="hybridMultilevel"/>
    <w:tmpl w:val="BEA446CA"/>
    <w:lvl w:ilvl="0" w:tplc="A23A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378FB"/>
    <w:multiLevelType w:val="hybridMultilevel"/>
    <w:tmpl w:val="ECCAA80E"/>
    <w:lvl w:ilvl="0" w:tplc="BFEA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290D223E"/>
    <w:multiLevelType w:val="hybridMultilevel"/>
    <w:tmpl w:val="90FA714E"/>
    <w:lvl w:ilvl="0" w:tplc="4156D2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2A9B3023"/>
    <w:multiLevelType w:val="hybridMultilevel"/>
    <w:tmpl w:val="8D1E2EDA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0">
    <w:nsid w:val="33CE202A"/>
    <w:multiLevelType w:val="hybridMultilevel"/>
    <w:tmpl w:val="6AA22B5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34130877"/>
    <w:multiLevelType w:val="hybridMultilevel"/>
    <w:tmpl w:val="5810BF50"/>
    <w:lvl w:ilvl="0" w:tplc="AB4C17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00398E"/>
    <w:multiLevelType w:val="hybridMultilevel"/>
    <w:tmpl w:val="E9B0B222"/>
    <w:lvl w:ilvl="0" w:tplc="34BA1F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EE528ED"/>
    <w:multiLevelType w:val="hybridMultilevel"/>
    <w:tmpl w:val="48DA4B8C"/>
    <w:lvl w:ilvl="0" w:tplc="C1DC8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41035632"/>
    <w:multiLevelType w:val="hybridMultilevel"/>
    <w:tmpl w:val="690A3626"/>
    <w:lvl w:ilvl="0" w:tplc="04090019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2E732E2"/>
    <w:multiLevelType w:val="hybridMultilevel"/>
    <w:tmpl w:val="A7CE2FDC"/>
    <w:lvl w:ilvl="0" w:tplc="1E46B3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3B34668"/>
    <w:multiLevelType w:val="hybridMultilevel"/>
    <w:tmpl w:val="EB941A18"/>
    <w:lvl w:ilvl="0" w:tplc="61705E58">
      <w:start w:val="1"/>
      <w:numFmt w:val="decimalFullWidth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394A18"/>
    <w:multiLevelType w:val="hybridMultilevel"/>
    <w:tmpl w:val="58F65C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44D49AA"/>
    <w:multiLevelType w:val="hybridMultilevel"/>
    <w:tmpl w:val="AE626EF6"/>
    <w:lvl w:ilvl="0" w:tplc="B4B414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>
    <w:nsid w:val="59834DA6"/>
    <w:multiLevelType w:val="hybridMultilevel"/>
    <w:tmpl w:val="47BED8DC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0">
    <w:nsid w:val="59FF5E70"/>
    <w:multiLevelType w:val="hybridMultilevel"/>
    <w:tmpl w:val="F4FE47E8"/>
    <w:lvl w:ilvl="0" w:tplc="BFEA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nsid w:val="5B8676F3"/>
    <w:multiLevelType w:val="hybridMultilevel"/>
    <w:tmpl w:val="58F65C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04F730B"/>
    <w:multiLevelType w:val="hybridMultilevel"/>
    <w:tmpl w:val="7EEE038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3">
    <w:nsid w:val="611C34A1"/>
    <w:multiLevelType w:val="hybridMultilevel"/>
    <w:tmpl w:val="83BA05EC"/>
    <w:lvl w:ilvl="0" w:tplc="C1DC8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B416D7C"/>
    <w:multiLevelType w:val="hybridMultilevel"/>
    <w:tmpl w:val="69681B34"/>
    <w:lvl w:ilvl="0" w:tplc="BFEA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74C62726"/>
    <w:multiLevelType w:val="hybridMultilevel"/>
    <w:tmpl w:val="4B5EA1E8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6">
    <w:nsid w:val="75BB50CD"/>
    <w:multiLevelType w:val="hybridMultilevel"/>
    <w:tmpl w:val="809410EE"/>
    <w:lvl w:ilvl="0" w:tplc="D786C6A0">
      <w:start w:val="1"/>
      <w:numFmt w:val="bullet"/>
      <w:suff w:val="space"/>
      <w:lvlText w:val="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>
    <w:nsid w:val="76846A42"/>
    <w:multiLevelType w:val="hybridMultilevel"/>
    <w:tmpl w:val="F4FE47E8"/>
    <w:lvl w:ilvl="0" w:tplc="BFEA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79F92231"/>
    <w:multiLevelType w:val="hybridMultilevel"/>
    <w:tmpl w:val="69681B34"/>
    <w:lvl w:ilvl="0" w:tplc="BFEA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7C133D9A"/>
    <w:multiLevelType w:val="hybridMultilevel"/>
    <w:tmpl w:val="58F65C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F6222B3"/>
    <w:multiLevelType w:val="hybridMultilevel"/>
    <w:tmpl w:val="051E8FA2"/>
    <w:lvl w:ilvl="0" w:tplc="9312B25C">
      <w:start w:val="1"/>
      <w:numFmt w:val="decimal"/>
      <w:lvlText w:val="%1、"/>
      <w:lvlJc w:val="left"/>
      <w:pPr>
        <w:ind w:left="284" w:firstLine="1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26"/>
  </w:num>
  <w:num w:numId="6">
    <w:abstractNumId w:val="17"/>
  </w:num>
  <w:num w:numId="7">
    <w:abstractNumId w:val="29"/>
  </w:num>
  <w:num w:numId="8">
    <w:abstractNumId w:val="21"/>
  </w:num>
  <w:num w:numId="9">
    <w:abstractNumId w:val="30"/>
  </w:num>
  <w:num w:numId="10">
    <w:abstractNumId w:val="15"/>
  </w:num>
  <w:num w:numId="11">
    <w:abstractNumId w:val="5"/>
  </w:num>
  <w:num w:numId="12">
    <w:abstractNumId w:val="16"/>
  </w:num>
  <w:num w:numId="13">
    <w:abstractNumId w:val="12"/>
  </w:num>
  <w:num w:numId="14">
    <w:abstractNumId w:val="9"/>
  </w:num>
  <w:num w:numId="15">
    <w:abstractNumId w:val="19"/>
  </w:num>
  <w:num w:numId="16">
    <w:abstractNumId w:val="22"/>
  </w:num>
  <w:num w:numId="17">
    <w:abstractNumId w:val="11"/>
  </w:num>
  <w:num w:numId="18">
    <w:abstractNumId w:val="25"/>
  </w:num>
  <w:num w:numId="19">
    <w:abstractNumId w:val="4"/>
  </w:num>
  <w:num w:numId="20">
    <w:abstractNumId w:val="8"/>
  </w:num>
  <w:num w:numId="21">
    <w:abstractNumId w:val="20"/>
  </w:num>
  <w:num w:numId="22">
    <w:abstractNumId w:val="24"/>
  </w:num>
  <w:num w:numId="23">
    <w:abstractNumId w:val="27"/>
  </w:num>
  <w:num w:numId="24">
    <w:abstractNumId w:val="28"/>
  </w:num>
  <w:num w:numId="25">
    <w:abstractNumId w:val="7"/>
  </w:num>
  <w:num w:numId="26">
    <w:abstractNumId w:val="10"/>
  </w:num>
  <w:num w:numId="27">
    <w:abstractNumId w:val="13"/>
  </w:num>
  <w:num w:numId="28">
    <w:abstractNumId w:val="23"/>
  </w:num>
  <w:num w:numId="29">
    <w:abstractNumId w:val="14"/>
  </w:num>
  <w:num w:numId="30">
    <w:abstractNumId w:val="1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0FB"/>
    <w:rsid w:val="000A06E6"/>
    <w:rsid w:val="00173C13"/>
    <w:rsid w:val="00181D87"/>
    <w:rsid w:val="0020428B"/>
    <w:rsid w:val="002E7763"/>
    <w:rsid w:val="00385D4E"/>
    <w:rsid w:val="00473A1E"/>
    <w:rsid w:val="00527F90"/>
    <w:rsid w:val="00584609"/>
    <w:rsid w:val="005A019E"/>
    <w:rsid w:val="006E210D"/>
    <w:rsid w:val="008B64D7"/>
    <w:rsid w:val="00B57C4E"/>
    <w:rsid w:val="00C270FB"/>
    <w:rsid w:val="00DB59A9"/>
    <w:rsid w:val="00E54F5B"/>
    <w:rsid w:val="00F0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584609"/>
    <w:pPr>
      <w:widowControl w:val="0"/>
      <w:jc w:val="both"/>
    </w:pPr>
    <w:rPr>
      <w:rFonts w:ascii="Century" w:eastAsia="MS Mincho" w:hAnsi="Century" w:cs="Times New Roman"/>
      <w:szCs w:val="24"/>
      <w:lang w:eastAsia="ja-JP"/>
    </w:rPr>
  </w:style>
  <w:style w:type="paragraph" w:styleId="1">
    <w:name w:val="heading 1"/>
    <w:basedOn w:val="a"/>
    <w:next w:val="a"/>
    <w:link w:val="1Char"/>
    <w:qFormat/>
    <w:rsid w:val="00584609"/>
    <w:pPr>
      <w:keepNext/>
      <w:keepLines/>
      <w:spacing w:before="240" w:after="120" w:line="360" w:lineRule="auto"/>
      <w:outlineLvl w:val="0"/>
    </w:pPr>
    <w:rPr>
      <w:rFonts w:ascii="黑体" w:eastAsia="黑体" w:hAnsi="Calibri"/>
      <w:b/>
      <w:kern w:val="44"/>
      <w:sz w:val="36"/>
      <w:szCs w:val="30"/>
      <w:lang w:val="x-none"/>
    </w:rPr>
  </w:style>
  <w:style w:type="paragraph" w:styleId="2">
    <w:name w:val="heading 2"/>
    <w:basedOn w:val="a"/>
    <w:next w:val="a"/>
    <w:link w:val="2Char"/>
    <w:qFormat/>
    <w:rsid w:val="00584609"/>
    <w:pPr>
      <w:keepNext/>
      <w:keepLines/>
      <w:spacing w:before="120" w:after="60" w:line="360" w:lineRule="auto"/>
      <w:outlineLvl w:val="1"/>
    </w:pPr>
    <w:rPr>
      <w:rFonts w:ascii="黑体" w:eastAsia="黑体" w:hAnsi="Calibri"/>
      <w:b/>
      <w:sz w:val="32"/>
      <w:szCs w:val="28"/>
      <w:lang w:val="x-none"/>
    </w:rPr>
  </w:style>
  <w:style w:type="paragraph" w:styleId="3">
    <w:name w:val="heading 3"/>
    <w:basedOn w:val="a"/>
    <w:next w:val="a"/>
    <w:link w:val="3Char"/>
    <w:qFormat/>
    <w:rsid w:val="00584609"/>
    <w:pPr>
      <w:keepNext/>
      <w:keepLines/>
      <w:numPr>
        <w:ilvl w:val="2"/>
        <w:numId w:val="1"/>
      </w:numPr>
      <w:tabs>
        <w:tab w:val="left" w:pos="1260"/>
      </w:tabs>
      <w:spacing w:before="60" w:line="400" w:lineRule="exact"/>
      <w:outlineLvl w:val="2"/>
    </w:pPr>
    <w:rPr>
      <w:rFonts w:ascii="黑体" w:eastAsia="黑体" w:hAnsi="Times New Roman"/>
      <w:b/>
      <w:sz w:val="24"/>
      <w:lang w:val="x-none"/>
    </w:rPr>
  </w:style>
  <w:style w:type="paragraph" w:styleId="4">
    <w:name w:val="heading 4"/>
    <w:basedOn w:val="a"/>
    <w:next w:val="a"/>
    <w:link w:val="4Char"/>
    <w:qFormat/>
    <w:rsid w:val="00584609"/>
    <w:pPr>
      <w:keepNext/>
      <w:keepLines/>
      <w:numPr>
        <w:ilvl w:val="3"/>
        <w:numId w:val="1"/>
      </w:numPr>
      <w:tabs>
        <w:tab w:val="left" w:pos="864"/>
      </w:tabs>
      <w:spacing w:before="40" w:line="400" w:lineRule="exact"/>
      <w:outlineLvl w:val="3"/>
    </w:pPr>
    <w:rPr>
      <w:rFonts w:ascii="宋体" w:eastAsia="宋体" w:hAnsi="Times New Roman"/>
      <w:b/>
      <w:sz w:val="24"/>
      <w:lang w:val="x-none"/>
    </w:rPr>
  </w:style>
  <w:style w:type="paragraph" w:styleId="5">
    <w:name w:val="heading 5"/>
    <w:basedOn w:val="a"/>
    <w:next w:val="a"/>
    <w:link w:val="5Char"/>
    <w:qFormat/>
    <w:rsid w:val="00584609"/>
    <w:pPr>
      <w:keepNext/>
      <w:keepLines/>
      <w:numPr>
        <w:ilvl w:val="4"/>
        <w:numId w:val="1"/>
      </w:numPr>
      <w:tabs>
        <w:tab w:val="left" w:pos="1008"/>
      </w:tabs>
      <w:spacing w:before="20" w:line="400" w:lineRule="exact"/>
      <w:outlineLvl w:val="4"/>
    </w:pPr>
    <w:rPr>
      <w:rFonts w:ascii="宋体" w:eastAsia="宋体" w:hAnsi="Times New Roman"/>
      <w:b/>
      <w:sz w:val="24"/>
      <w:szCs w:val="21"/>
      <w:lang w:val="x-none"/>
    </w:rPr>
  </w:style>
  <w:style w:type="paragraph" w:styleId="6">
    <w:name w:val="heading 6"/>
    <w:basedOn w:val="a"/>
    <w:next w:val="a"/>
    <w:link w:val="6Char"/>
    <w:qFormat/>
    <w:rsid w:val="00584609"/>
    <w:pPr>
      <w:keepNext/>
      <w:keepLines/>
      <w:numPr>
        <w:ilvl w:val="5"/>
        <w:numId w:val="1"/>
      </w:numPr>
      <w:tabs>
        <w:tab w:val="left" w:pos="1152"/>
      </w:tabs>
      <w:spacing w:line="400" w:lineRule="exact"/>
      <w:outlineLvl w:val="5"/>
    </w:pPr>
    <w:rPr>
      <w:rFonts w:ascii="宋体" w:eastAsia="宋体" w:hAnsi="Times New Roman"/>
      <w:sz w:val="24"/>
      <w:szCs w:val="21"/>
      <w:lang w:val="x-none"/>
    </w:rPr>
  </w:style>
  <w:style w:type="paragraph" w:styleId="7">
    <w:name w:val="heading 7"/>
    <w:basedOn w:val="a"/>
    <w:next w:val="a"/>
    <w:link w:val="7Char"/>
    <w:qFormat/>
    <w:rsid w:val="00584609"/>
    <w:pPr>
      <w:keepLines/>
      <w:widowControl/>
      <w:numPr>
        <w:ilvl w:val="6"/>
        <w:numId w:val="1"/>
      </w:numPr>
      <w:tabs>
        <w:tab w:val="left" w:pos="1296"/>
      </w:tabs>
      <w:spacing w:before="120"/>
      <w:jc w:val="left"/>
      <w:outlineLvl w:val="6"/>
    </w:pPr>
    <w:rPr>
      <w:rFonts w:ascii="Arial" w:eastAsia="黑体" w:hAnsi="Arial"/>
      <w:b/>
      <w:sz w:val="24"/>
      <w:szCs w:val="20"/>
      <w:lang w:val="x-none" w:eastAsia="x-none"/>
    </w:rPr>
  </w:style>
  <w:style w:type="paragraph" w:styleId="8">
    <w:name w:val="heading 8"/>
    <w:basedOn w:val="a"/>
    <w:next w:val="a"/>
    <w:link w:val="8Char"/>
    <w:qFormat/>
    <w:rsid w:val="00584609"/>
    <w:pPr>
      <w:widowControl/>
      <w:numPr>
        <w:ilvl w:val="7"/>
        <w:numId w:val="1"/>
      </w:numPr>
      <w:tabs>
        <w:tab w:val="left" w:pos="1440"/>
      </w:tabs>
      <w:spacing w:before="120"/>
      <w:jc w:val="left"/>
      <w:outlineLvl w:val="7"/>
    </w:pPr>
    <w:rPr>
      <w:rFonts w:ascii="Arial" w:eastAsia="宋体" w:hAnsi="Arial"/>
      <w:szCs w:val="20"/>
      <w:lang w:val="x-none" w:eastAsia="x-none"/>
    </w:rPr>
  </w:style>
  <w:style w:type="paragraph" w:styleId="9">
    <w:name w:val="heading 9"/>
    <w:basedOn w:val="a"/>
    <w:next w:val="a"/>
    <w:link w:val="9Char"/>
    <w:qFormat/>
    <w:rsid w:val="00584609"/>
    <w:pPr>
      <w:widowControl/>
      <w:numPr>
        <w:ilvl w:val="8"/>
        <w:numId w:val="1"/>
      </w:numPr>
      <w:tabs>
        <w:tab w:val="left" w:pos="1584"/>
      </w:tabs>
      <w:spacing w:before="120"/>
      <w:jc w:val="left"/>
      <w:outlineLvl w:val="8"/>
    </w:pPr>
    <w:rPr>
      <w:rFonts w:ascii="Arial" w:eastAsia="宋体" w:hAnsi="Arial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846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84609"/>
    <w:rPr>
      <w:sz w:val="18"/>
      <w:szCs w:val="18"/>
    </w:rPr>
  </w:style>
  <w:style w:type="paragraph" w:styleId="a4">
    <w:name w:val="footer"/>
    <w:basedOn w:val="a"/>
    <w:link w:val="Char0"/>
    <w:unhideWhenUsed/>
    <w:rsid w:val="005846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84609"/>
    <w:rPr>
      <w:sz w:val="18"/>
      <w:szCs w:val="18"/>
    </w:rPr>
  </w:style>
  <w:style w:type="character" w:customStyle="1" w:styleId="1Char">
    <w:name w:val="标题 1 Char"/>
    <w:basedOn w:val="a0"/>
    <w:link w:val="1"/>
    <w:rsid w:val="00584609"/>
    <w:rPr>
      <w:rFonts w:ascii="黑体" w:eastAsia="黑体" w:hAnsi="Calibri" w:cs="Times New Roman"/>
      <w:b/>
      <w:kern w:val="44"/>
      <w:sz w:val="36"/>
      <w:szCs w:val="30"/>
      <w:lang w:val="x-none" w:eastAsia="ja-JP"/>
    </w:rPr>
  </w:style>
  <w:style w:type="character" w:customStyle="1" w:styleId="2Char">
    <w:name w:val="标题 2 Char"/>
    <w:basedOn w:val="a0"/>
    <w:link w:val="2"/>
    <w:rsid w:val="00584609"/>
    <w:rPr>
      <w:rFonts w:ascii="黑体" w:eastAsia="黑体" w:hAnsi="Calibri" w:cs="Times New Roman"/>
      <w:b/>
      <w:sz w:val="32"/>
      <w:szCs w:val="28"/>
      <w:lang w:val="x-none" w:eastAsia="ja-JP"/>
    </w:rPr>
  </w:style>
  <w:style w:type="character" w:customStyle="1" w:styleId="3Char">
    <w:name w:val="标题 3 Char"/>
    <w:basedOn w:val="a0"/>
    <w:link w:val="3"/>
    <w:rsid w:val="00584609"/>
    <w:rPr>
      <w:rFonts w:ascii="黑体" w:eastAsia="黑体" w:hAnsi="Times New Roman" w:cs="Times New Roman"/>
      <w:b/>
      <w:sz w:val="24"/>
      <w:szCs w:val="24"/>
      <w:lang w:val="x-none" w:eastAsia="ja-JP"/>
    </w:rPr>
  </w:style>
  <w:style w:type="character" w:customStyle="1" w:styleId="4Char">
    <w:name w:val="标题 4 Char"/>
    <w:basedOn w:val="a0"/>
    <w:link w:val="4"/>
    <w:rsid w:val="00584609"/>
    <w:rPr>
      <w:rFonts w:ascii="宋体" w:eastAsia="宋体" w:hAnsi="Times New Roman" w:cs="Times New Roman"/>
      <w:b/>
      <w:sz w:val="24"/>
      <w:szCs w:val="24"/>
      <w:lang w:val="x-none" w:eastAsia="ja-JP"/>
    </w:rPr>
  </w:style>
  <w:style w:type="character" w:customStyle="1" w:styleId="5Char">
    <w:name w:val="标题 5 Char"/>
    <w:basedOn w:val="a0"/>
    <w:link w:val="5"/>
    <w:rsid w:val="00584609"/>
    <w:rPr>
      <w:rFonts w:ascii="宋体" w:eastAsia="宋体" w:hAnsi="Times New Roman" w:cs="Times New Roman"/>
      <w:b/>
      <w:sz w:val="24"/>
      <w:szCs w:val="21"/>
      <w:lang w:val="x-none" w:eastAsia="ja-JP"/>
    </w:rPr>
  </w:style>
  <w:style w:type="character" w:customStyle="1" w:styleId="6Char">
    <w:name w:val="标题 6 Char"/>
    <w:basedOn w:val="a0"/>
    <w:link w:val="6"/>
    <w:rsid w:val="00584609"/>
    <w:rPr>
      <w:rFonts w:ascii="宋体" w:eastAsia="宋体" w:hAnsi="Times New Roman" w:cs="Times New Roman"/>
      <w:sz w:val="24"/>
      <w:szCs w:val="21"/>
      <w:lang w:val="x-none" w:eastAsia="ja-JP"/>
    </w:rPr>
  </w:style>
  <w:style w:type="character" w:customStyle="1" w:styleId="7Char">
    <w:name w:val="标题 7 Char"/>
    <w:basedOn w:val="a0"/>
    <w:link w:val="7"/>
    <w:rsid w:val="00584609"/>
    <w:rPr>
      <w:rFonts w:ascii="Arial" w:eastAsia="黑体" w:hAnsi="Arial" w:cs="Times New Roman"/>
      <w:b/>
      <w:sz w:val="24"/>
      <w:szCs w:val="20"/>
      <w:lang w:val="x-none" w:eastAsia="x-none"/>
    </w:rPr>
  </w:style>
  <w:style w:type="character" w:customStyle="1" w:styleId="8Char">
    <w:name w:val="标题 8 Char"/>
    <w:basedOn w:val="a0"/>
    <w:link w:val="8"/>
    <w:rsid w:val="00584609"/>
    <w:rPr>
      <w:rFonts w:ascii="Arial" w:eastAsia="宋体" w:hAnsi="Arial" w:cs="Times New Roman"/>
      <w:szCs w:val="20"/>
      <w:lang w:val="x-none" w:eastAsia="x-none"/>
    </w:rPr>
  </w:style>
  <w:style w:type="character" w:customStyle="1" w:styleId="9Char">
    <w:name w:val="标题 9 Char"/>
    <w:basedOn w:val="a0"/>
    <w:link w:val="9"/>
    <w:rsid w:val="00584609"/>
    <w:rPr>
      <w:rFonts w:ascii="Arial" w:eastAsia="宋体" w:hAnsi="Arial" w:cs="Times New Roman"/>
      <w:szCs w:val="20"/>
      <w:lang w:val="x-none" w:eastAsia="x-none"/>
    </w:rPr>
  </w:style>
  <w:style w:type="character" w:styleId="a5">
    <w:name w:val="annotation reference"/>
    <w:rsid w:val="00584609"/>
    <w:rPr>
      <w:sz w:val="21"/>
      <w:szCs w:val="21"/>
    </w:rPr>
  </w:style>
  <w:style w:type="character" w:styleId="a6">
    <w:name w:val="page number"/>
    <w:basedOn w:val="a0"/>
    <w:rsid w:val="00584609"/>
  </w:style>
  <w:style w:type="character" w:styleId="a7">
    <w:name w:val="Hyperlink"/>
    <w:uiPriority w:val="99"/>
    <w:rsid w:val="00584609"/>
    <w:rPr>
      <w:color w:val="0000FF"/>
      <w:u w:val="single"/>
    </w:rPr>
  </w:style>
  <w:style w:type="character" w:customStyle="1" w:styleId="CharChar">
    <w:name w:val="表体 Char Char"/>
    <w:link w:val="a8"/>
    <w:rsid w:val="00584609"/>
    <w:rPr>
      <w:rFonts w:ascii="Times New Roman" w:hAnsi="Times New Roman" w:cs="宋体"/>
    </w:rPr>
  </w:style>
  <w:style w:type="character" w:customStyle="1" w:styleId="Char1">
    <w:name w:val="正文首行缩进 Char"/>
    <w:link w:val="a9"/>
    <w:rsid w:val="00584609"/>
    <w:rPr>
      <w:rFonts w:ascii="Times New Roman" w:eastAsia="MS Mincho" w:hAnsi="Times New Roman"/>
      <w:szCs w:val="24"/>
      <w:lang w:eastAsia="ja-JP"/>
    </w:rPr>
  </w:style>
  <w:style w:type="character" w:customStyle="1" w:styleId="Char2">
    <w:name w:val="文档结构图 Char"/>
    <w:link w:val="aa"/>
    <w:rsid w:val="00584609"/>
    <w:rPr>
      <w:rFonts w:ascii="宋体" w:eastAsia="宋体" w:hAnsi="Century" w:cs="Times New Roman"/>
      <w:sz w:val="18"/>
      <w:szCs w:val="18"/>
      <w:lang w:eastAsia="ja-JP"/>
    </w:rPr>
  </w:style>
  <w:style w:type="character" w:customStyle="1" w:styleId="Char3">
    <w:name w:val="正文文本 Char"/>
    <w:rsid w:val="00584609"/>
    <w:rPr>
      <w:rFonts w:ascii="Century" w:eastAsia="MS Mincho" w:hAnsi="Century"/>
      <w:kern w:val="2"/>
      <w:sz w:val="21"/>
      <w:szCs w:val="24"/>
      <w:lang w:eastAsia="ja-JP"/>
    </w:rPr>
  </w:style>
  <w:style w:type="character" w:customStyle="1" w:styleId="pagenumber">
    <w:name w:val="page number"/>
    <w:basedOn w:val="a0"/>
    <w:rsid w:val="00584609"/>
  </w:style>
  <w:style w:type="character" w:customStyle="1" w:styleId="Char4">
    <w:name w:val="正文 Char"/>
    <w:link w:val="30"/>
    <w:rsid w:val="00584609"/>
    <w:rPr>
      <w:rFonts w:ascii="Arial" w:hAnsi="Arial"/>
      <w:sz w:val="22"/>
      <w:szCs w:val="24"/>
    </w:rPr>
  </w:style>
  <w:style w:type="character" w:customStyle="1" w:styleId="Char5">
    <w:name w:val="正文文本缩进 Char"/>
    <w:link w:val="ab"/>
    <w:rsid w:val="00584609"/>
    <w:rPr>
      <w:rFonts w:ascii="Century" w:eastAsia="MS Mincho" w:hAnsi="Century"/>
      <w:szCs w:val="24"/>
      <w:lang w:eastAsia="ja-JP"/>
    </w:rPr>
  </w:style>
  <w:style w:type="character" w:customStyle="1" w:styleId="Char6">
    <w:name w:val="纯文本 Char"/>
    <w:link w:val="ac"/>
    <w:rsid w:val="00584609"/>
    <w:rPr>
      <w:rFonts w:ascii="宋体" w:eastAsia="MS Mincho" w:hAnsi="宋体"/>
      <w:szCs w:val="24"/>
      <w:lang w:eastAsia="ja-JP"/>
    </w:rPr>
  </w:style>
  <w:style w:type="character" w:customStyle="1" w:styleId="Char7">
    <w:name w:val="批注框文本 Char"/>
    <w:link w:val="ad"/>
    <w:rsid w:val="00584609"/>
    <w:rPr>
      <w:rFonts w:ascii="Century" w:eastAsia="MS Mincho" w:hAnsi="Century"/>
      <w:sz w:val="18"/>
      <w:szCs w:val="18"/>
      <w:lang w:eastAsia="ja-JP"/>
    </w:rPr>
  </w:style>
  <w:style w:type="character" w:customStyle="1" w:styleId="Char8">
    <w:name w:val="批注文字 Char"/>
    <w:link w:val="ae"/>
    <w:rsid w:val="00584609"/>
    <w:rPr>
      <w:rFonts w:ascii="Century" w:eastAsia="MS Mincho" w:hAnsi="Century"/>
      <w:szCs w:val="24"/>
      <w:lang w:eastAsia="ja-JP"/>
    </w:rPr>
  </w:style>
  <w:style w:type="character" w:customStyle="1" w:styleId="Char9">
    <w:name w:val="批注主题 Char"/>
    <w:link w:val="af"/>
    <w:rsid w:val="00584609"/>
    <w:rPr>
      <w:rFonts w:ascii="Century" w:eastAsia="MS Mincho" w:hAnsi="Century"/>
      <w:b/>
      <w:bCs/>
      <w:szCs w:val="24"/>
      <w:lang w:eastAsia="ja-JP"/>
    </w:rPr>
  </w:style>
  <w:style w:type="character" w:customStyle="1" w:styleId="B1Char">
    <w:name w:val="正文B1 Char"/>
    <w:link w:val="B1"/>
    <w:rsid w:val="00584609"/>
    <w:rPr>
      <w:rFonts w:ascii="宋体" w:hAnsi="宋体"/>
      <w:sz w:val="22"/>
      <w:lang w:eastAsia="en-US"/>
    </w:rPr>
  </w:style>
  <w:style w:type="paragraph" w:styleId="af0">
    <w:name w:val="Body Text"/>
    <w:basedOn w:val="a"/>
    <w:link w:val="Char10"/>
    <w:unhideWhenUsed/>
    <w:rsid w:val="00584609"/>
    <w:pPr>
      <w:spacing w:after="120"/>
    </w:pPr>
  </w:style>
  <w:style w:type="character" w:customStyle="1" w:styleId="Char10">
    <w:name w:val="正文文本 Char1"/>
    <w:basedOn w:val="a0"/>
    <w:link w:val="af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9">
    <w:name w:val="Body Text First Indent"/>
    <w:basedOn w:val="af0"/>
    <w:link w:val="Char1"/>
    <w:rsid w:val="00584609"/>
    <w:pPr>
      <w:ind w:firstLineChars="100" w:firstLine="420"/>
    </w:pPr>
    <w:rPr>
      <w:rFonts w:ascii="Times New Roman" w:hAnsi="Times New Roman" w:cstheme="minorBidi"/>
    </w:rPr>
  </w:style>
  <w:style w:type="character" w:customStyle="1" w:styleId="Char11">
    <w:name w:val="正文首行缩进 Char1"/>
    <w:basedOn w:val="Char1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b">
    <w:name w:val="Body Text Indent"/>
    <w:basedOn w:val="a"/>
    <w:link w:val="Char5"/>
    <w:rsid w:val="00584609"/>
    <w:pPr>
      <w:spacing w:after="120"/>
      <w:ind w:leftChars="200" w:left="420"/>
    </w:pPr>
    <w:rPr>
      <w:rFonts w:cstheme="minorBidi"/>
    </w:rPr>
  </w:style>
  <w:style w:type="character" w:customStyle="1" w:styleId="Char12">
    <w:name w:val="正文文本缩进 Char1"/>
    <w:basedOn w:val="a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a">
    <w:name w:val="Document Map"/>
    <w:basedOn w:val="a"/>
    <w:link w:val="Char2"/>
    <w:rsid w:val="00584609"/>
    <w:rPr>
      <w:rFonts w:ascii="宋体" w:eastAsia="宋体"/>
      <w:sz w:val="18"/>
      <w:szCs w:val="18"/>
    </w:rPr>
  </w:style>
  <w:style w:type="character" w:customStyle="1" w:styleId="Char13">
    <w:name w:val="文档结构图 Char1"/>
    <w:basedOn w:val="a0"/>
    <w:uiPriority w:val="99"/>
    <w:semiHidden/>
    <w:rsid w:val="00584609"/>
    <w:rPr>
      <w:rFonts w:ascii="宋体" w:eastAsia="宋体" w:hAnsi="Century" w:cs="Times New Roman"/>
      <w:sz w:val="18"/>
      <w:szCs w:val="18"/>
      <w:lang w:eastAsia="ja-JP"/>
    </w:rPr>
  </w:style>
  <w:style w:type="paragraph" w:styleId="20">
    <w:name w:val="toc 2"/>
    <w:basedOn w:val="a"/>
    <w:next w:val="a"/>
    <w:uiPriority w:val="39"/>
    <w:rsid w:val="00584609"/>
    <w:pPr>
      <w:ind w:left="210"/>
      <w:jc w:val="left"/>
    </w:pPr>
  </w:style>
  <w:style w:type="paragraph" w:styleId="ae">
    <w:name w:val="annotation text"/>
    <w:basedOn w:val="a"/>
    <w:link w:val="Char8"/>
    <w:rsid w:val="00584609"/>
    <w:pPr>
      <w:jc w:val="left"/>
    </w:pPr>
    <w:rPr>
      <w:rFonts w:cstheme="minorBidi"/>
    </w:rPr>
  </w:style>
  <w:style w:type="character" w:customStyle="1" w:styleId="Char14">
    <w:name w:val="批注文字 Char1"/>
    <w:basedOn w:val="a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10">
    <w:name w:val="toc 1"/>
    <w:basedOn w:val="a"/>
    <w:next w:val="a"/>
    <w:uiPriority w:val="39"/>
    <w:rsid w:val="00584609"/>
    <w:pPr>
      <w:tabs>
        <w:tab w:val="left" w:pos="284"/>
        <w:tab w:val="right" w:leader="dot" w:pos="9060"/>
      </w:tabs>
      <w:spacing w:before="120" w:after="120"/>
      <w:jc w:val="left"/>
    </w:pPr>
    <w:rPr>
      <w:rFonts w:ascii="Arial" w:hAnsi="Arial"/>
      <w:b/>
      <w:lang w:val="en-US" w:eastAsia="zh-CN"/>
    </w:rPr>
  </w:style>
  <w:style w:type="paragraph" w:styleId="31">
    <w:name w:val="toc 3"/>
    <w:basedOn w:val="a"/>
    <w:next w:val="a"/>
    <w:uiPriority w:val="39"/>
    <w:rsid w:val="00584609"/>
    <w:pPr>
      <w:ind w:leftChars="400" w:left="840"/>
    </w:pPr>
  </w:style>
  <w:style w:type="paragraph" w:styleId="af">
    <w:name w:val="annotation subject"/>
    <w:basedOn w:val="ae"/>
    <w:next w:val="ae"/>
    <w:link w:val="Char9"/>
    <w:rsid w:val="00584609"/>
    <w:rPr>
      <w:b/>
      <w:bCs/>
    </w:rPr>
  </w:style>
  <w:style w:type="character" w:customStyle="1" w:styleId="Char15">
    <w:name w:val="批注主题 Char1"/>
    <w:basedOn w:val="Char14"/>
    <w:uiPriority w:val="99"/>
    <w:semiHidden/>
    <w:rsid w:val="00584609"/>
    <w:rPr>
      <w:rFonts w:ascii="Century" w:eastAsia="MS Mincho" w:hAnsi="Century" w:cs="Times New Roman"/>
      <w:b/>
      <w:bCs/>
      <w:szCs w:val="24"/>
      <w:lang w:eastAsia="ja-JP"/>
    </w:rPr>
  </w:style>
  <w:style w:type="paragraph" w:styleId="ad">
    <w:name w:val="Balloon Text"/>
    <w:basedOn w:val="a"/>
    <w:link w:val="Char7"/>
    <w:rsid w:val="00584609"/>
    <w:rPr>
      <w:rFonts w:cstheme="minorBidi"/>
      <w:sz w:val="18"/>
      <w:szCs w:val="18"/>
    </w:rPr>
  </w:style>
  <w:style w:type="character" w:customStyle="1" w:styleId="Char16">
    <w:name w:val="批注框文本 Char1"/>
    <w:basedOn w:val="a0"/>
    <w:uiPriority w:val="99"/>
    <w:semiHidden/>
    <w:rsid w:val="00584609"/>
    <w:rPr>
      <w:rFonts w:ascii="Century" w:eastAsia="MS Mincho" w:hAnsi="Century" w:cs="Times New Roman"/>
      <w:sz w:val="18"/>
      <w:szCs w:val="18"/>
      <w:lang w:eastAsia="ja-JP"/>
    </w:rPr>
  </w:style>
  <w:style w:type="paragraph" w:styleId="af1">
    <w:name w:val="Normal Indent"/>
    <w:basedOn w:val="a"/>
    <w:rsid w:val="00584609"/>
    <w:pPr>
      <w:ind w:firstLine="420"/>
    </w:pPr>
  </w:style>
  <w:style w:type="paragraph" w:styleId="ac">
    <w:name w:val="Plain Text"/>
    <w:basedOn w:val="a"/>
    <w:link w:val="Char6"/>
    <w:rsid w:val="00584609"/>
    <w:rPr>
      <w:rFonts w:ascii="宋体" w:hAnsi="宋体" w:cstheme="minorBidi"/>
    </w:rPr>
  </w:style>
  <w:style w:type="character" w:customStyle="1" w:styleId="Char17">
    <w:name w:val="纯文本 Char1"/>
    <w:basedOn w:val="a0"/>
    <w:uiPriority w:val="99"/>
    <w:semiHidden/>
    <w:rsid w:val="00584609"/>
    <w:rPr>
      <w:rFonts w:ascii="宋体" w:eastAsia="宋体" w:hAnsi="Courier New" w:cs="Courier New"/>
      <w:szCs w:val="21"/>
      <w:lang w:eastAsia="ja-JP"/>
    </w:rPr>
  </w:style>
  <w:style w:type="paragraph" w:customStyle="1" w:styleId="Chara">
    <w:name w:val=" Char"/>
    <w:basedOn w:val="a"/>
    <w:rsid w:val="00584609"/>
    <w:pPr>
      <w:widowControl/>
      <w:spacing w:after="160" w:line="240" w:lineRule="exact"/>
      <w:jc w:val="left"/>
    </w:pPr>
    <w:rPr>
      <w:rFonts w:ascii="Verdana" w:eastAsia="宋体" w:hAnsi="Verdana"/>
      <w:kern w:val="0"/>
      <w:sz w:val="20"/>
      <w:szCs w:val="20"/>
      <w:lang w:eastAsia="en-US"/>
    </w:rPr>
  </w:style>
  <w:style w:type="paragraph" w:customStyle="1" w:styleId="af2">
    <w:name w:val="表内容"/>
    <w:rsid w:val="00584609"/>
    <w:pPr>
      <w:spacing w:line="360" w:lineRule="auto"/>
    </w:pPr>
    <w:rPr>
      <w:rFonts w:ascii="宋体" w:eastAsia="宋体" w:hAnsi="Times New Roman" w:cs="Times New Roman"/>
      <w:kern w:val="21"/>
      <w:sz w:val="24"/>
      <w:szCs w:val="24"/>
    </w:rPr>
  </w:style>
  <w:style w:type="paragraph" w:customStyle="1" w:styleId="af3">
    <w:name w:val="表头"/>
    <w:basedOn w:val="a"/>
    <w:next w:val="a"/>
    <w:rsid w:val="00584609"/>
    <w:pPr>
      <w:widowControl/>
      <w:spacing w:line="360" w:lineRule="auto"/>
      <w:ind w:left="156" w:right="34"/>
      <w:jc w:val="center"/>
    </w:pPr>
    <w:rPr>
      <w:rFonts w:ascii="Times New Roman" w:eastAsia="宋体" w:hAnsi="Times New Roman"/>
      <w:b/>
      <w:kern w:val="0"/>
      <w:sz w:val="24"/>
      <w:lang w:eastAsia="zh-CN"/>
    </w:rPr>
  </w:style>
  <w:style w:type="paragraph" w:customStyle="1" w:styleId="23">
    <w:name w:val="无序列表23"/>
    <w:basedOn w:val="a"/>
    <w:rsid w:val="00584609"/>
    <w:pPr>
      <w:widowControl/>
      <w:numPr>
        <w:numId w:val="2"/>
      </w:numPr>
      <w:spacing w:line="360" w:lineRule="auto"/>
      <w:jc w:val="left"/>
    </w:pPr>
    <w:rPr>
      <w:rFonts w:ascii="宋体" w:eastAsia="宋体" w:hAnsi="宋体" w:cs="Arial"/>
      <w:kern w:val="0"/>
      <w:sz w:val="24"/>
      <w:lang w:val="en-US" w:eastAsia="zh-CN"/>
    </w:rPr>
  </w:style>
  <w:style w:type="paragraph" w:customStyle="1" w:styleId="a8">
    <w:name w:val="表体"/>
    <w:basedOn w:val="a"/>
    <w:link w:val="CharChar"/>
    <w:rsid w:val="00584609"/>
    <w:pPr>
      <w:widowControl/>
      <w:autoSpaceDE w:val="0"/>
      <w:autoSpaceDN w:val="0"/>
      <w:spacing w:before="100" w:beforeAutospacing="1" w:after="100" w:afterAutospacing="1" w:line="360" w:lineRule="auto"/>
      <w:jc w:val="left"/>
    </w:pPr>
    <w:rPr>
      <w:rFonts w:ascii="Times New Roman" w:eastAsiaTheme="minorEastAsia" w:hAnsi="Times New Roman" w:cs="宋体"/>
      <w:szCs w:val="22"/>
      <w:lang w:eastAsia="zh-CN"/>
    </w:rPr>
  </w:style>
  <w:style w:type="paragraph" w:styleId="TOC">
    <w:name w:val="TOC Heading"/>
    <w:basedOn w:val="1"/>
    <w:next w:val="a"/>
    <w:qFormat/>
    <w:rsid w:val="00584609"/>
    <w:pPr>
      <w:widowControl/>
      <w:tabs>
        <w:tab w:val="left" w:pos="432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  <w:lang w:eastAsia="zh-CN"/>
    </w:rPr>
  </w:style>
  <w:style w:type="paragraph" w:customStyle="1" w:styleId="CharChar0">
    <w:name w:val="Char Char"/>
    <w:basedOn w:val="a"/>
    <w:rsid w:val="00584609"/>
    <w:pPr>
      <w:widowControl/>
      <w:spacing w:after="160" w:line="240" w:lineRule="exact"/>
      <w:jc w:val="left"/>
    </w:pPr>
    <w:rPr>
      <w:rFonts w:ascii="Verdana" w:eastAsia="宋体" w:hAnsi="Verdana"/>
      <w:kern w:val="0"/>
      <w:sz w:val="20"/>
      <w:szCs w:val="20"/>
      <w:lang w:eastAsia="en-US"/>
    </w:rPr>
  </w:style>
  <w:style w:type="paragraph" w:customStyle="1" w:styleId="11">
    <w:name w:val="标题1"/>
    <w:basedOn w:val="1"/>
    <w:rsid w:val="00584609"/>
    <w:pPr>
      <w:widowControl/>
      <w:numPr>
        <w:numId w:val="1"/>
      </w:numPr>
      <w:tabs>
        <w:tab w:val="left" w:pos="432"/>
      </w:tabs>
      <w:spacing w:before="120"/>
    </w:pPr>
    <w:rPr>
      <w:rFonts w:ascii="Arial" w:eastAsia="宋体" w:hAnsi="Arial"/>
      <w:bCs/>
      <w:sz w:val="32"/>
      <w:szCs w:val="28"/>
      <w:lang w:val="en-US" w:eastAsia="zh-CN"/>
    </w:rPr>
  </w:style>
  <w:style w:type="paragraph" w:customStyle="1" w:styleId="30">
    <w:name w:val="正文3"/>
    <w:basedOn w:val="a"/>
    <w:next w:val="10"/>
    <w:link w:val="Char4"/>
    <w:rsid w:val="00584609"/>
    <w:pPr>
      <w:widowControl/>
      <w:spacing w:after="120"/>
      <w:ind w:firstLine="506"/>
    </w:pPr>
    <w:rPr>
      <w:rFonts w:ascii="Arial" w:eastAsiaTheme="minorEastAsia" w:hAnsi="Arial" w:cstheme="minorBidi"/>
      <w:sz w:val="22"/>
      <w:lang w:eastAsia="zh-CN"/>
    </w:rPr>
  </w:style>
  <w:style w:type="paragraph" w:customStyle="1" w:styleId="21">
    <w:name w:val="标题2"/>
    <w:basedOn w:val="2"/>
    <w:rsid w:val="00584609"/>
    <w:pPr>
      <w:keepLines w:val="0"/>
      <w:widowControl/>
      <w:spacing w:before="240" w:line="240" w:lineRule="auto"/>
      <w:jc w:val="left"/>
    </w:pPr>
    <w:rPr>
      <w:rFonts w:ascii="Arial" w:eastAsia="宋体" w:hAnsi="Arial"/>
      <w:kern w:val="0"/>
      <w:sz w:val="28"/>
      <w:szCs w:val="20"/>
      <w:lang w:eastAsia="en-US"/>
    </w:rPr>
  </w:style>
  <w:style w:type="paragraph" w:customStyle="1" w:styleId="111">
    <w:name w:val="1.1.1"/>
    <w:basedOn w:val="3"/>
    <w:rsid w:val="00584609"/>
    <w:pPr>
      <w:widowControl/>
      <w:spacing w:before="260" w:after="260" w:line="415" w:lineRule="auto"/>
      <w:jc w:val="left"/>
    </w:pPr>
    <w:rPr>
      <w:rFonts w:ascii="Arial" w:eastAsia="宋体" w:hAnsi="Arial"/>
      <w:bCs/>
      <w:kern w:val="0"/>
      <w:szCs w:val="32"/>
      <w:lang w:eastAsia="en-US"/>
    </w:rPr>
  </w:style>
  <w:style w:type="paragraph" w:customStyle="1" w:styleId="B2">
    <w:name w:val="正文B2"/>
    <w:basedOn w:val="B1"/>
    <w:rsid w:val="00584609"/>
    <w:pPr>
      <w:numPr>
        <w:ilvl w:val="1"/>
      </w:numPr>
      <w:tabs>
        <w:tab w:val="left" w:pos="360"/>
      </w:tabs>
      <w:ind w:left="1170" w:hanging="450"/>
    </w:pPr>
    <w:rPr>
      <w:lang w:eastAsia="zh-CN"/>
    </w:rPr>
  </w:style>
  <w:style w:type="paragraph" w:customStyle="1" w:styleId="B1">
    <w:name w:val="正文B1"/>
    <w:basedOn w:val="a"/>
    <w:link w:val="B1Char"/>
    <w:rsid w:val="00584609"/>
    <w:pPr>
      <w:numPr>
        <w:numId w:val="3"/>
      </w:numPr>
      <w:spacing w:line="360" w:lineRule="atLeast"/>
    </w:pPr>
    <w:rPr>
      <w:rFonts w:ascii="宋体" w:eastAsiaTheme="minorEastAsia" w:hAnsi="宋体" w:cstheme="minorBidi"/>
      <w:sz w:val="22"/>
      <w:szCs w:val="22"/>
      <w:lang w:eastAsia="en-US"/>
    </w:rPr>
  </w:style>
  <w:style w:type="table" w:styleId="af4">
    <w:name w:val="Table Grid"/>
    <w:basedOn w:val="a1"/>
    <w:uiPriority w:val="59"/>
    <w:rsid w:val="0058460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584609"/>
    <w:pPr>
      <w:widowControl w:val="0"/>
      <w:jc w:val="both"/>
    </w:pPr>
    <w:rPr>
      <w:rFonts w:ascii="Century" w:eastAsia="MS Mincho" w:hAnsi="Century" w:cs="Times New Roman"/>
      <w:szCs w:val="24"/>
      <w:lang w:eastAsia="ja-JP"/>
    </w:rPr>
  </w:style>
  <w:style w:type="paragraph" w:styleId="1">
    <w:name w:val="heading 1"/>
    <w:basedOn w:val="a"/>
    <w:next w:val="a"/>
    <w:link w:val="1Char"/>
    <w:qFormat/>
    <w:rsid w:val="00584609"/>
    <w:pPr>
      <w:keepNext/>
      <w:keepLines/>
      <w:spacing w:before="240" w:after="120" w:line="360" w:lineRule="auto"/>
      <w:outlineLvl w:val="0"/>
    </w:pPr>
    <w:rPr>
      <w:rFonts w:ascii="黑体" w:eastAsia="黑体" w:hAnsi="Calibri"/>
      <w:b/>
      <w:kern w:val="44"/>
      <w:sz w:val="36"/>
      <w:szCs w:val="30"/>
      <w:lang w:val="x-none"/>
    </w:rPr>
  </w:style>
  <w:style w:type="paragraph" w:styleId="2">
    <w:name w:val="heading 2"/>
    <w:basedOn w:val="a"/>
    <w:next w:val="a"/>
    <w:link w:val="2Char"/>
    <w:qFormat/>
    <w:rsid w:val="00584609"/>
    <w:pPr>
      <w:keepNext/>
      <w:keepLines/>
      <w:spacing w:before="120" w:after="60" w:line="360" w:lineRule="auto"/>
      <w:outlineLvl w:val="1"/>
    </w:pPr>
    <w:rPr>
      <w:rFonts w:ascii="黑体" w:eastAsia="黑体" w:hAnsi="Calibri"/>
      <w:b/>
      <w:sz w:val="32"/>
      <w:szCs w:val="28"/>
      <w:lang w:val="x-none"/>
    </w:rPr>
  </w:style>
  <w:style w:type="paragraph" w:styleId="3">
    <w:name w:val="heading 3"/>
    <w:basedOn w:val="a"/>
    <w:next w:val="a"/>
    <w:link w:val="3Char"/>
    <w:qFormat/>
    <w:rsid w:val="00584609"/>
    <w:pPr>
      <w:keepNext/>
      <w:keepLines/>
      <w:numPr>
        <w:ilvl w:val="2"/>
        <w:numId w:val="1"/>
      </w:numPr>
      <w:tabs>
        <w:tab w:val="left" w:pos="1260"/>
      </w:tabs>
      <w:spacing w:before="60" w:line="400" w:lineRule="exact"/>
      <w:outlineLvl w:val="2"/>
    </w:pPr>
    <w:rPr>
      <w:rFonts w:ascii="黑体" w:eastAsia="黑体" w:hAnsi="Times New Roman"/>
      <w:b/>
      <w:sz w:val="24"/>
      <w:lang w:val="x-none"/>
    </w:rPr>
  </w:style>
  <w:style w:type="paragraph" w:styleId="4">
    <w:name w:val="heading 4"/>
    <w:basedOn w:val="a"/>
    <w:next w:val="a"/>
    <w:link w:val="4Char"/>
    <w:qFormat/>
    <w:rsid w:val="00584609"/>
    <w:pPr>
      <w:keepNext/>
      <w:keepLines/>
      <w:numPr>
        <w:ilvl w:val="3"/>
        <w:numId w:val="1"/>
      </w:numPr>
      <w:tabs>
        <w:tab w:val="left" w:pos="864"/>
      </w:tabs>
      <w:spacing w:before="40" w:line="400" w:lineRule="exact"/>
      <w:outlineLvl w:val="3"/>
    </w:pPr>
    <w:rPr>
      <w:rFonts w:ascii="宋体" w:eastAsia="宋体" w:hAnsi="Times New Roman"/>
      <w:b/>
      <w:sz w:val="24"/>
      <w:lang w:val="x-none"/>
    </w:rPr>
  </w:style>
  <w:style w:type="paragraph" w:styleId="5">
    <w:name w:val="heading 5"/>
    <w:basedOn w:val="a"/>
    <w:next w:val="a"/>
    <w:link w:val="5Char"/>
    <w:qFormat/>
    <w:rsid w:val="00584609"/>
    <w:pPr>
      <w:keepNext/>
      <w:keepLines/>
      <w:numPr>
        <w:ilvl w:val="4"/>
        <w:numId w:val="1"/>
      </w:numPr>
      <w:tabs>
        <w:tab w:val="left" w:pos="1008"/>
      </w:tabs>
      <w:spacing w:before="20" w:line="400" w:lineRule="exact"/>
      <w:outlineLvl w:val="4"/>
    </w:pPr>
    <w:rPr>
      <w:rFonts w:ascii="宋体" w:eastAsia="宋体" w:hAnsi="Times New Roman"/>
      <w:b/>
      <w:sz w:val="24"/>
      <w:szCs w:val="21"/>
      <w:lang w:val="x-none"/>
    </w:rPr>
  </w:style>
  <w:style w:type="paragraph" w:styleId="6">
    <w:name w:val="heading 6"/>
    <w:basedOn w:val="a"/>
    <w:next w:val="a"/>
    <w:link w:val="6Char"/>
    <w:qFormat/>
    <w:rsid w:val="00584609"/>
    <w:pPr>
      <w:keepNext/>
      <w:keepLines/>
      <w:numPr>
        <w:ilvl w:val="5"/>
        <w:numId w:val="1"/>
      </w:numPr>
      <w:tabs>
        <w:tab w:val="left" w:pos="1152"/>
      </w:tabs>
      <w:spacing w:line="400" w:lineRule="exact"/>
      <w:outlineLvl w:val="5"/>
    </w:pPr>
    <w:rPr>
      <w:rFonts w:ascii="宋体" w:eastAsia="宋体" w:hAnsi="Times New Roman"/>
      <w:sz w:val="24"/>
      <w:szCs w:val="21"/>
      <w:lang w:val="x-none"/>
    </w:rPr>
  </w:style>
  <w:style w:type="paragraph" w:styleId="7">
    <w:name w:val="heading 7"/>
    <w:basedOn w:val="a"/>
    <w:next w:val="a"/>
    <w:link w:val="7Char"/>
    <w:qFormat/>
    <w:rsid w:val="00584609"/>
    <w:pPr>
      <w:keepLines/>
      <w:widowControl/>
      <w:numPr>
        <w:ilvl w:val="6"/>
        <w:numId w:val="1"/>
      </w:numPr>
      <w:tabs>
        <w:tab w:val="left" w:pos="1296"/>
      </w:tabs>
      <w:spacing w:before="120"/>
      <w:jc w:val="left"/>
      <w:outlineLvl w:val="6"/>
    </w:pPr>
    <w:rPr>
      <w:rFonts w:ascii="Arial" w:eastAsia="黑体" w:hAnsi="Arial"/>
      <w:b/>
      <w:sz w:val="24"/>
      <w:szCs w:val="20"/>
      <w:lang w:val="x-none" w:eastAsia="x-none"/>
    </w:rPr>
  </w:style>
  <w:style w:type="paragraph" w:styleId="8">
    <w:name w:val="heading 8"/>
    <w:basedOn w:val="a"/>
    <w:next w:val="a"/>
    <w:link w:val="8Char"/>
    <w:qFormat/>
    <w:rsid w:val="00584609"/>
    <w:pPr>
      <w:widowControl/>
      <w:numPr>
        <w:ilvl w:val="7"/>
        <w:numId w:val="1"/>
      </w:numPr>
      <w:tabs>
        <w:tab w:val="left" w:pos="1440"/>
      </w:tabs>
      <w:spacing w:before="120"/>
      <w:jc w:val="left"/>
      <w:outlineLvl w:val="7"/>
    </w:pPr>
    <w:rPr>
      <w:rFonts w:ascii="Arial" w:eastAsia="宋体" w:hAnsi="Arial"/>
      <w:szCs w:val="20"/>
      <w:lang w:val="x-none" w:eastAsia="x-none"/>
    </w:rPr>
  </w:style>
  <w:style w:type="paragraph" w:styleId="9">
    <w:name w:val="heading 9"/>
    <w:basedOn w:val="a"/>
    <w:next w:val="a"/>
    <w:link w:val="9Char"/>
    <w:qFormat/>
    <w:rsid w:val="00584609"/>
    <w:pPr>
      <w:widowControl/>
      <w:numPr>
        <w:ilvl w:val="8"/>
        <w:numId w:val="1"/>
      </w:numPr>
      <w:tabs>
        <w:tab w:val="left" w:pos="1584"/>
      </w:tabs>
      <w:spacing w:before="120"/>
      <w:jc w:val="left"/>
      <w:outlineLvl w:val="8"/>
    </w:pPr>
    <w:rPr>
      <w:rFonts w:ascii="Arial" w:eastAsia="宋体" w:hAnsi="Arial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846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84609"/>
    <w:rPr>
      <w:sz w:val="18"/>
      <w:szCs w:val="18"/>
    </w:rPr>
  </w:style>
  <w:style w:type="paragraph" w:styleId="a4">
    <w:name w:val="footer"/>
    <w:basedOn w:val="a"/>
    <w:link w:val="Char0"/>
    <w:unhideWhenUsed/>
    <w:rsid w:val="005846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84609"/>
    <w:rPr>
      <w:sz w:val="18"/>
      <w:szCs w:val="18"/>
    </w:rPr>
  </w:style>
  <w:style w:type="character" w:customStyle="1" w:styleId="1Char">
    <w:name w:val="标题 1 Char"/>
    <w:basedOn w:val="a0"/>
    <w:link w:val="1"/>
    <w:rsid w:val="00584609"/>
    <w:rPr>
      <w:rFonts w:ascii="黑体" w:eastAsia="黑体" w:hAnsi="Calibri" w:cs="Times New Roman"/>
      <w:b/>
      <w:kern w:val="44"/>
      <w:sz w:val="36"/>
      <w:szCs w:val="30"/>
      <w:lang w:val="x-none" w:eastAsia="ja-JP"/>
    </w:rPr>
  </w:style>
  <w:style w:type="character" w:customStyle="1" w:styleId="2Char">
    <w:name w:val="标题 2 Char"/>
    <w:basedOn w:val="a0"/>
    <w:link w:val="2"/>
    <w:rsid w:val="00584609"/>
    <w:rPr>
      <w:rFonts w:ascii="黑体" w:eastAsia="黑体" w:hAnsi="Calibri" w:cs="Times New Roman"/>
      <w:b/>
      <w:sz w:val="32"/>
      <w:szCs w:val="28"/>
      <w:lang w:val="x-none" w:eastAsia="ja-JP"/>
    </w:rPr>
  </w:style>
  <w:style w:type="character" w:customStyle="1" w:styleId="3Char">
    <w:name w:val="标题 3 Char"/>
    <w:basedOn w:val="a0"/>
    <w:link w:val="3"/>
    <w:rsid w:val="00584609"/>
    <w:rPr>
      <w:rFonts w:ascii="黑体" w:eastAsia="黑体" w:hAnsi="Times New Roman" w:cs="Times New Roman"/>
      <w:b/>
      <w:sz w:val="24"/>
      <w:szCs w:val="24"/>
      <w:lang w:val="x-none" w:eastAsia="ja-JP"/>
    </w:rPr>
  </w:style>
  <w:style w:type="character" w:customStyle="1" w:styleId="4Char">
    <w:name w:val="标题 4 Char"/>
    <w:basedOn w:val="a0"/>
    <w:link w:val="4"/>
    <w:rsid w:val="00584609"/>
    <w:rPr>
      <w:rFonts w:ascii="宋体" w:eastAsia="宋体" w:hAnsi="Times New Roman" w:cs="Times New Roman"/>
      <w:b/>
      <w:sz w:val="24"/>
      <w:szCs w:val="24"/>
      <w:lang w:val="x-none" w:eastAsia="ja-JP"/>
    </w:rPr>
  </w:style>
  <w:style w:type="character" w:customStyle="1" w:styleId="5Char">
    <w:name w:val="标题 5 Char"/>
    <w:basedOn w:val="a0"/>
    <w:link w:val="5"/>
    <w:rsid w:val="00584609"/>
    <w:rPr>
      <w:rFonts w:ascii="宋体" w:eastAsia="宋体" w:hAnsi="Times New Roman" w:cs="Times New Roman"/>
      <w:b/>
      <w:sz w:val="24"/>
      <w:szCs w:val="21"/>
      <w:lang w:val="x-none" w:eastAsia="ja-JP"/>
    </w:rPr>
  </w:style>
  <w:style w:type="character" w:customStyle="1" w:styleId="6Char">
    <w:name w:val="标题 6 Char"/>
    <w:basedOn w:val="a0"/>
    <w:link w:val="6"/>
    <w:rsid w:val="00584609"/>
    <w:rPr>
      <w:rFonts w:ascii="宋体" w:eastAsia="宋体" w:hAnsi="Times New Roman" w:cs="Times New Roman"/>
      <w:sz w:val="24"/>
      <w:szCs w:val="21"/>
      <w:lang w:val="x-none" w:eastAsia="ja-JP"/>
    </w:rPr>
  </w:style>
  <w:style w:type="character" w:customStyle="1" w:styleId="7Char">
    <w:name w:val="标题 7 Char"/>
    <w:basedOn w:val="a0"/>
    <w:link w:val="7"/>
    <w:rsid w:val="00584609"/>
    <w:rPr>
      <w:rFonts w:ascii="Arial" w:eastAsia="黑体" w:hAnsi="Arial" w:cs="Times New Roman"/>
      <w:b/>
      <w:sz w:val="24"/>
      <w:szCs w:val="20"/>
      <w:lang w:val="x-none" w:eastAsia="x-none"/>
    </w:rPr>
  </w:style>
  <w:style w:type="character" w:customStyle="1" w:styleId="8Char">
    <w:name w:val="标题 8 Char"/>
    <w:basedOn w:val="a0"/>
    <w:link w:val="8"/>
    <w:rsid w:val="00584609"/>
    <w:rPr>
      <w:rFonts w:ascii="Arial" w:eastAsia="宋体" w:hAnsi="Arial" w:cs="Times New Roman"/>
      <w:szCs w:val="20"/>
      <w:lang w:val="x-none" w:eastAsia="x-none"/>
    </w:rPr>
  </w:style>
  <w:style w:type="character" w:customStyle="1" w:styleId="9Char">
    <w:name w:val="标题 9 Char"/>
    <w:basedOn w:val="a0"/>
    <w:link w:val="9"/>
    <w:rsid w:val="00584609"/>
    <w:rPr>
      <w:rFonts w:ascii="Arial" w:eastAsia="宋体" w:hAnsi="Arial" w:cs="Times New Roman"/>
      <w:szCs w:val="20"/>
      <w:lang w:val="x-none" w:eastAsia="x-none"/>
    </w:rPr>
  </w:style>
  <w:style w:type="character" w:styleId="a5">
    <w:name w:val="annotation reference"/>
    <w:rsid w:val="00584609"/>
    <w:rPr>
      <w:sz w:val="21"/>
      <w:szCs w:val="21"/>
    </w:rPr>
  </w:style>
  <w:style w:type="character" w:styleId="a6">
    <w:name w:val="page number"/>
    <w:basedOn w:val="a0"/>
    <w:rsid w:val="00584609"/>
  </w:style>
  <w:style w:type="character" w:styleId="a7">
    <w:name w:val="Hyperlink"/>
    <w:uiPriority w:val="99"/>
    <w:rsid w:val="00584609"/>
    <w:rPr>
      <w:color w:val="0000FF"/>
      <w:u w:val="single"/>
    </w:rPr>
  </w:style>
  <w:style w:type="character" w:customStyle="1" w:styleId="CharChar">
    <w:name w:val="表体 Char Char"/>
    <w:link w:val="a8"/>
    <w:rsid w:val="00584609"/>
    <w:rPr>
      <w:rFonts w:ascii="Times New Roman" w:hAnsi="Times New Roman" w:cs="宋体"/>
    </w:rPr>
  </w:style>
  <w:style w:type="character" w:customStyle="1" w:styleId="Char1">
    <w:name w:val="正文首行缩进 Char"/>
    <w:link w:val="a9"/>
    <w:rsid w:val="00584609"/>
    <w:rPr>
      <w:rFonts w:ascii="Times New Roman" w:eastAsia="MS Mincho" w:hAnsi="Times New Roman"/>
      <w:szCs w:val="24"/>
      <w:lang w:eastAsia="ja-JP"/>
    </w:rPr>
  </w:style>
  <w:style w:type="character" w:customStyle="1" w:styleId="Char2">
    <w:name w:val="文档结构图 Char"/>
    <w:link w:val="aa"/>
    <w:rsid w:val="00584609"/>
    <w:rPr>
      <w:rFonts w:ascii="宋体" w:eastAsia="宋体" w:hAnsi="Century" w:cs="Times New Roman"/>
      <w:sz w:val="18"/>
      <w:szCs w:val="18"/>
      <w:lang w:eastAsia="ja-JP"/>
    </w:rPr>
  </w:style>
  <w:style w:type="character" w:customStyle="1" w:styleId="Char3">
    <w:name w:val="正文文本 Char"/>
    <w:rsid w:val="00584609"/>
    <w:rPr>
      <w:rFonts w:ascii="Century" w:eastAsia="MS Mincho" w:hAnsi="Century"/>
      <w:kern w:val="2"/>
      <w:sz w:val="21"/>
      <w:szCs w:val="24"/>
      <w:lang w:eastAsia="ja-JP"/>
    </w:rPr>
  </w:style>
  <w:style w:type="character" w:customStyle="1" w:styleId="pagenumber">
    <w:name w:val="page number"/>
    <w:basedOn w:val="a0"/>
    <w:rsid w:val="00584609"/>
  </w:style>
  <w:style w:type="character" w:customStyle="1" w:styleId="Char4">
    <w:name w:val="正文 Char"/>
    <w:link w:val="30"/>
    <w:rsid w:val="00584609"/>
    <w:rPr>
      <w:rFonts w:ascii="Arial" w:hAnsi="Arial"/>
      <w:sz w:val="22"/>
      <w:szCs w:val="24"/>
    </w:rPr>
  </w:style>
  <w:style w:type="character" w:customStyle="1" w:styleId="Char5">
    <w:name w:val="正文文本缩进 Char"/>
    <w:link w:val="ab"/>
    <w:rsid w:val="00584609"/>
    <w:rPr>
      <w:rFonts w:ascii="Century" w:eastAsia="MS Mincho" w:hAnsi="Century"/>
      <w:szCs w:val="24"/>
      <w:lang w:eastAsia="ja-JP"/>
    </w:rPr>
  </w:style>
  <w:style w:type="character" w:customStyle="1" w:styleId="Char6">
    <w:name w:val="纯文本 Char"/>
    <w:link w:val="ac"/>
    <w:rsid w:val="00584609"/>
    <w:rPr>
      <w:rFonts w:ascii="宋体" w:eastAsia="MS Mincho" w:hAnsi="宋体"/>
      <w:szCs w:val="24"/>
      <w:lang w:eastAsia="ja-JP"/>
    </w:rPr>
  </w:style>
  <w:style w:type="character" w:customStyle="1" w:styleId="Char7">
    <w:name w:val="批注框文本 Char"/>
    <w:link w:val="ad"/>
    <w:rsid w:val="00584609"/>
    <w:rPr>
      <w:rFonts w:ascii="Century" w:eastAsia="MS Mincho" w:hAnsi="Century"/>
      <w:sz w:val="18"/>
      <w:szCs w:val="18"/>
      <w:lang w:eastAsia="ja-JP"/>
    </w:rPr>
  </w:style>
  <w:style w:type="character" w:customStyle="1" w:styleId="Char8">
    <w:name w:val="批注文字 Char"/>
    <w:link w:val="ae"/>
    <w:rsid w:val="00584609"/>
    <w:rPr>
      <w:rFonts w:ascii="Century" w:eastAsia="MS Mincho" w:hAnsi="Century"/>
      <w:szCs w:val="24"/>
      <w:lang w:eastAsia="ja-JP"/>
    </w:rPr>
  </w:style>
  <w:style w:type="character" w:customStyle="1" w:styleId="Char9">
    <w:name w:val="批注主题 Char"/>
    <w:link w:val="af"/>
    <w:rsid w:val="00584609"/>
    <w:rPr>
      <w:rFonts w:ascii="Century" w:eastAsia="MS Mincho" w:hAnsi="Century"/>
      <w:b/>
      <w:bCs/>
      <w:szCs w:val="24"/>
      <w:lang w:eastAsia="ja-JP"/>
    </w:rPr>
  </w:style>
  <w:style w:type="character" w:customStyle="1" w:styleId="B1Char">
    <w:name w:val="正文B1 Char"/>
    <w:link w:val="B1"/>
    <w:rsid w:val="00584609"/>
    <w:rPr>
      <w:rFonts w:ascii="宋体" w:hAnsi="宋体"/>
      <w:sz w:val="22"/>
      <w:lang w:eastAsia="en-US"/>
    </w:rPr>
  </w:style>
  <w:style w:type="paragraph" w:styleId="af0">
    <w:name w:val="Body Text"/>
    <w:basedOn w:val="a"/>
    <w:link w:val="Char10"/>
    <w:unhideWhenUsed/>
    <w:rsid w:val="00584609"/>
    <w:pPr>
      <w:spacing w:after="120"/>
    </w:pPr>
  </w:style>
  <w:style w:type="character" w:customStyle="1" w:styleId="Char10">
    <w:name w:val="正文文本 Char1"/>
    <w:basedOn w:val="a0"/>
    <w:link w:val="af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9">
    <w:name w:val="Body Text First Indent"/>
    <w:basedOn w:val="af0"/>
    <w:link w:val="Char1"/>
    <w:rsid w:val="00584609"/>
    <w:pPr>
      <w:ind w:firstLineChars="100" w:firstLine="420"/>
    </w:pPr>
    <w:rPr>
      <w:rFonts w:ascii="Times New Roman" w:hAnsi="Times New Roman" w:cstheme="minorBidi"/>
    </w:rPr>
  </w:style>
  <w:style w:type="character" w:customStyle="1" w:styleId="Char11">
    <w:name w:val="正文首行缩进 Char1"/>
    <w:basedOn w:val="Char1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b">
    <w:name w:val="Body Text Indent"/>
    <w:basedOn w:val="a"/>
    <w:link w:val="Char5"/>
    <w:rsid w:val="00584609"/>
    <w:pPr>
      <w:spacing w:after="120"/>
      <w:ind w:leftChars="200" w:left="420"/>
    </w:pPr>
    <w:rPr>
      <w:rFonts w:cstheme="minorBidi"/>
    </w:rPr>
  </w:style>
  <w:style w:type="character" w:customStyle="1" w:styleId="Char12">
    <w:name w:val="正文文本缩进 Char1"/>
    <w:basedOn w:val="a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aa">
    <w:name w:val="Document Map"/>
    <w:basedOn w:val="a"/>
    <w:link w:val="Char2"/>
    <w:rsid w:val="00584609"/>
    <w:rPr>
      <w:rFonts w:ascii="宋体" w:eastAsia="宋体"/>
      <w:sz w:val="18"/>
      <w:szCs w:val="18"/>
    </w:rPr>
  </w:style>
  <w:style w:type="character" w:customStyle="1" w:styleId="Char13">
    <w:name w:val="文档结构图 Char1"/>
    <w:basedOn w:val="a0"/>
    <w:uiPriority w:val="99"/>
    <w:semiHidden/>
    <w:rsid w:val="00584609"/>
    <w:rPr>
      <w:rFonts w:ascii="宋体" w:eastAsia="宋体" w:hAnsi="Century" w:cs="Times New Roman"/>
      <w:sz w:val="18"/>
      <w:szCs w:val="18"/>
      <w:lang w:eastAsia="ja-JP"/>
    </w:rPr>
  </w:style>
  <w:style w:type="paragraph" w:styleId="20">
    <w:name w:val="toc 2"/>
    <w:basedOn w:val="a"/>
    <w:next w:val="a"/>
    <w:uiPriority w:val="39"/>
    <w:rsid w:val="00584609"/>
    <w:pPr>
      <w:ind w:left="210"/>
      <w:jc w:val="left"/>
    </w:pPr>
  </w:style>
  <w:style w:type="paragraph" w:styleId="ae">
    <w:name w:val="annotation text"/>
    <w:basedOn w:val="a"/>
    <w:link w:val="Char8"/>
    <w:rsid w:val="00584609"/>
    <w:pPr>
      <w:jc w:val="left"/>
    </w:pPr>
    <w:rPr>
      <w:rFonts w:cstheme="minorBidi"/>
    </w:rPr>
  </w:style>
  <w:style w:type="character" w:customStyle="1" w:styleId="Char14">
    <w:name w:val="批注文字 Char1"/>
    <w:basedOn w:val="a0"/>
    <w:uiPriority w:val="99"/>
    <w:semiHidden/>
    <w:rsid w:val="00584609"/>
    <w:rPr>
      <w:rFonts w:ascii="Century" w:eastAsia="MS Mincho" w:hAnsi="Century" w:cs="Times New Roman"/>
      <w:szCs w:val="24"/>
      <w:lang w:eastAsia="ja-JP"/>
    </w:rPr>
  </w:style>
  <w:style w:type="paragraph" w:styleId="10">
    <w:name w:val="toc 1"/>
    <w:basedOn w:val="a"/>
    <w:next w:val="a"/>
    <w:uiPriority w:val="39"/>
    <w:rsid w:val="00584609"/>
    <w:pPr>
      <w:tabs>
        <w:tab w:val="left" w:pos="284"/>
        <w:tab w:val="right" w:leader="dot" w:pos="9060"/>
      </w:tabs>
      <w:spacing w:before="120" w:after="120"/>
      <w:jc w:val="left"/>
    </w:pPr>
    <w:rPr>
      <w:rFonts w:ascii="Arial" w:hAnsi="Arial"/>
      <w:b/>
      <w:lang w:val="en-US" w:eastAsia="zh-CN"/>
    </w:rPr>
  </w:style>
  <w:style w:type="paragraph" w:styleId="31">
    <w:name w:val="toc 3"/>
    <w:basedOn w:val="a"/>
    <w:next w:val="a"/>
    <w:uiPriority w:val="39"/>
    <w:rsid w:val="00584609"/>
    <w:pPr>
      <w:ind w:leftChars="400" w:left="840"/>
    </w:pPr>
  </w:style>
  <w:style w:type="paragraph" w:styleId="af">
    <w:name w:val="annotation subject"/>
    <w:basedOn w:val="ae"/>
    <w:next w:val="ae"/>
    <w:link w:val="Char9"/>
    <w:rsid w:val="00584609"/>
    <w:rPr>
      <w:b/>
      <w:bCs/>
    </w:rPr>
  </w:style>
  <w:style w:type="character" w:customStyle="1" w:styleId="Char15">
    <w:name w:val="批注主题 Char1"/>
    <w:basedOn w:val="Char14"/>
    <w:uiPriority w:val="99"/>
    <w:semiHidden/>
    <w:rsid w:val="00584609"/>
    <w:rPr>
      <w:rFonts w:ascii="Century" w:eastAsia="MS Mincho" w:hAnsi="Century" w:cs="Times New Roman"/>
      <w:b/>
      <w:bCs/>
      <w:szCs w:val="24"/>
      <w:lang w:eastAsia="ja-JP"/>
    </w:rPr>
  </w:style>
  <w:style w:type="paragraph" w:styleId="ad">
    <w:name w:val="Balloon Text"/>
    <w:basedOn w:val="a"/>
    <w:link w:val="Char7"/>
    <w:rsid w:val="00584609"/>
    <w:rPr>
      <w:rFonts w:cstheme="minorBidi"/>
      <w:sz w:val="18"/>
      <w:szCs w:val="18"/>
    </w:rPr>
  </w:style>
  <w:style w:type="character" w:customStyle="1" w:styleId="Char16">
    <w:name w:val="批注框文本 Char1"/>
    <w:basedOn w:val="a0"/>
    <w:uiPriority w:val="99"/>
    <w:semiHidden/>
    <w:rsid w:val="00584609"/>
    <w:rPr>
      <w:rFonts w:ascii="Century" w:eastAsia="MS Mincho" w:hAnsi="Century" w:cs="Times New Roman"/>
      <w:sz w:val="18"/>
      <w:szCs w:val="18"/>
      <w:lang w:eastAsia="ja-JP"/>
    </w:rPr>
  </w:style>
  <w:style w:type="paragraph" w:styleId="af1">
    <w:name w:val="Normal Indent"/>
    <w:basedOn w:val="a"/>
    <w:rsid w:val="00584609"/>
    <w:pPr>
      <w:ind w:firstLine="420"/>
    </w:pPr>
  </w:style>
  <w:style w:type="paragraph" w:styleId="ac">
    <w:name w:val="Plain Text"/>
    <w:basedOn w:val="a"/>
    <w:link w:val="Char6"/>
    <w:rsid w:val="00584609"/>
    <w:rPr>
      <w:rFonts w:ascii="宋体" w:hAnsi="宋体" w:cstheme="minorBidi"/>
    </w:rPr>
  </w:style>
  <w:style w:type="character" w:customStyle="1" w:styleId="Char17">
    <w:name w:val="纯文本 Char1"/>
    <w:basedOn w:val="a0"/>
    <w:uiPriority w:val="99"/>
    <w:semiHidden/>
    <w:rsid w:val="00584609"/>
    <w:rPr>
      <w:rFonts w:ascii="宋体" w:eastAsia="宋体" w:hAnsi="Courier New" w:cs="Courier New"/>
      <w:szCs w:val="21"/>
      <w:lang w:eastAsia="ja-JP"/>
    </w:rPr>
  </w:style>
  <w:style w:type="paragraph" w:customStyle="1" w:styleId="Chara">
    <w:name w:val=" Char"/>
    <w:basedOn w:val="a"/>
    <w:rsid w:val="00584609"/>
    <w:pPr>
      <w:widowControl/>
      <w:spacing w:after="160" w:line="240" w:lineRule="exact"/>
      <w:jc w:val="left"/>
    </w:pPr>
    <w:rPr>
      <w:rFonts w:ascii="Verdana" w:eastAsia="宋体" w:hAnsi="Verdana"/>
      <w:kern w:val="0"/>
      <w:sz w:val="20"/>
      <w:szCs w:val="20"/>
      <w:lang w:eastAsia="en-US"/>
    </w:rPr>
  </w:style>
  <w:style w:type="paragraph" w:customStyle="1" w:styleId="af2">
    <w:name w:val="表内容"/>
    <w:rsid w:val="00584609"/>
    <w:pPr>
      <w:spacing w:line="360" w:lineRule="auto"/>
    </w:pPr>
    <w:rPr>
      <w:rFonts w:ascii="宋体" w:eastAsia="宋体" w:hAnsi="Times New Roman" w:cs="Times New Roman"/>
      <w:kern w:val="21"/>
      <w:sz w:val="24"/>
      <w:szCs w:val="24"/>
    </w:rPr>
  </w:style>
  <w:style w:type="paragraph" w:customStyle="1" w:styleId="af3">
    <w:name w:val="表头"/>
    <w:basedOn w:val="a"/>
    <w:next w:val="a"/>
    <w:rsid w:val="00584609"/>
    <w:pPr>
      <w:widowControl/>
      <w:spacing w:line="360" w:lineRule="auto"/>
      <w:ind w:left="156" w:right="34"/>
      <w:jc w:val="center"/>
    </w:pPr>
    <w:rPr>
      <w:rFonts w:ascii="Times New Roman" w:eastAsia="宋体" w:hAnsi="Times New Roman"/>
      <w:b/>
      <w:kern w:val="0"/>
      <w:sz w:val="24"/>
      <w:lang w:eastAsia="zh-CN"/>
    </w:rPr>
  </w:style>
  <w:style w:type="paragraph" w:customStyle="1" w:styleId="23">
    <w:name w:val="无序列表23"/>
    <w:basedOn w:val="a"/>
    <w:rsid w:val="00584609"/>
    <w:pPr>
      <w:widowControl/>
      <w:numPr>
        <w:numId w:val="2"/>
      </w:numPr>
      <w:spacing w:line="360" w:lineRule="auto"/>
      <w:jc w:val="left"/>
    </w:pPr>
    <w:rPr>
      <w:rFonts w:ascii="宋体" w:eastAsia="宋体" w:hAnsi="宋体" w:cs="Arial"/>
      <w:kern w:val="0"/>
      <w:sz w:val="24"/>
      <w:lang w:val="en-US" w:eastAsia="zh-CN"/>
    </w:rPr>
  </w:style>
  <w:style w:type="paragraph" w:customStyle="1" w:styleId="a8">
    <w:name w:val="表体"/>
    <w:basedOn w:val="a"/>
    <w:link w:val="CharChar"/>
    <w:rsid w:val="00584609"/>
    <w:pPr>
      <w:widowControl/>
      <w:autoSpaceDE w:val="0"/>
      <w:autoSpaceDN w:val="0"/>
      <w:spacing w:before="100" w:beforeAutospacing="1" w:after="100" w:afterAutospacing="1" w:line="360" w:lineRule="auto"/>
      <w:jc w:val="left"/>
    </w:pPr>
    <w:rPr>
      <w:rFonts w:ascii="Times New Roman" w:eastAsiaTheme="minorEastAsia" w:hAnsi="Times New Roman" w:cs="宋体"/>
      <w:szCs w:val="22"/>
      <w:lang w:eastAsia="zh-CN"/>
    </w:rPr>
  </w:style>
  <w:style w:type="paragraph" w:styleId="TOC">
    <w:name w:val="TOC Heading"/>
    <w:basedOn w:val="1"/>
    <w:next w:val="a"/>
    <w:qFormat/>
    <w:rsid w:val="00584609"/>
    <w:pPr>
      <w:widowControl/>
      <w:tabs>
        <w:tab w:val="left" w:pos="432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  <w:lang w:eastAsia="zh-CN"/>
    </w:rPr>
  </w:style>
  <w:style w:type="paragraph" w:customStyle="1" w:styleId="CharChar0">
    <w:name w:val="Char Char"/>
    <w:basedOn w:val="a"/>
    <w:rsid w:val="00584609"/>
    <w:pPr>
      <w:widowControl/>
      <w:spacing w:after="160" w:line="240" w:lineRule="exact"/>
      <w:jc w:val="left"/>
    </w:pPr>
    <w:rPr>
      <w:rFonts w:ascii="Verdana" w:eastAsia="宋体" w:hAnsi="Verdana"/>
      <w:kern w:val="0"/>
      <w:sz w:val="20"/>
      <w:szCs w:val="20"/>
      <w:lang w:eastAsia="en-US"/>
    </w:rPr>
  </w:style>
  <w:style w:type="paragraph" w:customStyle="1" w:styleId="11">
    <w:name w:val="标题1"/>
    <w:basedOn w:val="1"/>
    <w:rsid w:val="00584609"/>
    <w:pPr>
      <w:widowControl/>
      <w:numPr>
        <w:numId w:val="1"/>
      </w:numPr>
      <w:tabs>
        <w:tab w:val="left" w:pos="432"/>
      </w:tabs>
      <w:spacing w:before="120"/>
    </w:pPr>
    <w:rPr>
      <w:rFonts w:ascii="Arial" w:eastAsia="宋体" w:hAnsi="Arial"/>
      <w:bCs/>
      <w:sz w:val="32"/>
      <w:szCs w:val="28"/>
      <w:lang w:val="en-US" w:eastAsia="zh-CN"/>
    </w:rPr>
  </w:style>
  <w:style w:type="paragraph" w:customStyle="1" w:styleId="30">
    <w:name w:val="正文3"/>
    <w:basedOn w:val="a"/>
    <w:next w:val="10"/>
    <w:link w:val="Char4"/>
    <w:rsid w:val="00584609"/>
    <w:pPr>
      <w:widowControl/>
      <w:spacing w:after="120"/>
      <w:ind w:firstLine="506"/>
    </w:pPr>
    <w:rPr>
      <w:rFonts w:ascii="Arial" w:eastAsiaTheme="minorEastAsia" w:hAnsi="Arial" w:cstheme="minorBidi"/>
      <w:sz w:val="22"/>
      <w:lang w:eastAsia="zh-CN"/>
    </w:rPr>
  </w:style>
  <w:style w:type="paragraph" w:customStyle="1" w:styleId="21">
    <w:name w:val="标题2"/>
    <w:basedOn w:val="2"/>
    <w:rsid w:val="00584609"/>
    <w:pPr>
      <w:keepLines w:val="0"/>
      <w:widowControl/>
      <w:spacing w:before="240" w:line="240" w:lineRule="auto"/>
      <w:jc w:val="left"/>
    </w:pPr>
    <w:rPr>
      <w:rFonts w:ascii="Arial" w:eastAsia="宋体" w:hAnsi="Arial"/>
      <w:kern w:val="0"/>
      <w:sz w:val="28"/>
      <w:szCs w:val="20"/>
      <w:lang w:eastAsia="en-US"/>
    </w:rPr>
  </w:style>
  <w:style w:type="paragraph" w:customStyle="1" w:styleId="111">
    <w:name w:val="1.1.1"/>
    <w:basedOn w:val="3"/>
    <w:rsid w:val="00584609"/>
    <w:pPr>
      <w:widowControl/>
      <w:spacing w:before="260" w:after="260" w:line="415" w:lineRule="auto"/>
      <w:jc w:val="left"/>
    </w:pPr>
    <w:rPr>
      <w:rFonts w:ascii="Arial" w:eastAsia="宋体" w:hAnsi="Arial"/>
      <w:bCs/>
      <w:kern w:val="0"/>
      <w:szCs w:val="32"/>
      <w:lang w:eastAsia="en-US"/>
    </w:rPr>
  </w:style>
  <w:style w:type="paragraph" w:customStyle="1" w:styleId="B2">
    <w:name w:val="正文B2"/>
    <w:basedOn w:val="B1"/>
    <w:rsid w:val="00584609"/>
    <w:pPr>
      <w:numPr>
        <w:ilvl w:val="1"/>
      </w:numPr>
      <w:tabs>
        <w:tab w:val="left" w:pos="360"/>
      </w:tabs>
      <w:ind w:left="1170" w:hanging="450"/>
    </w:pPr>
    <w:rPr>
      <w:lang w:eastAsia="zh-CN"/>
    </w:rPr>
  </w:style>
  <w:style w:type="paragraph" w:customStyle="1" w:styleId="B1">
    <w:name w:val="正文B1"/>
    <w:basedOn w:val="a"/>
    <w:link w:val="B1Char"/>
    <w:rsid w:val="00584609"/>
    <w:pPr>
      <w:numPr>
        <w:numId w:val="3"/>
      </w:numPr>
      <w:spacing w:line="360" w:lineRule="atLeast"/>
    </w:pPr>
    <w:rPr>
      <w:rFonts w:ascii="宋体" w:eastAsiaTheme="minorEastAsia" w:hAnsi="宋体" w:cstheme="minorBidi"/>
      <w:sz w:val="22"/>
      <w:szCs w:val="22"/>
      <w:lang w:eastAsia="en-US"/>
    </w:rPr>
  </w:style>
  <w:style w:type="table" w:styleId="af4">
    <w:name w:val="Table Grid"/>
    <w:basedOn w:val="a1"/>
    <w:uiPriority w:val="59"/>
    <w:rsid w:val="0058460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10.50.32.21/users/sign_in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817</Words>
  <Characters>4657</Characters>
  <Application>Microsoft Office Word</Application>
  <DocSecurity>0</DocSecurity>
  <Lines>38</Lines>
  <Paragraphs>10</Paragraphs>
  <ScaleCrop>false</ScaleCrop>
  <Company>微软中国</Company>
  <LinksUpToDate>false</LinksUpToDate>
  <CharactersWithSpaces>5464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2018-03-07T04:37:00Z</dcterms:created>
  <dcterms:modified xsi:type="dcterms:W3CDTF">2018-03-07T05:01:00Z</dcterms:modified>
</cp:coreProperties>
</file>